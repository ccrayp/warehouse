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A8BD5" w14:textId="4B76D8E5" w:rsidR="00E04E7D" w:rsidRDefault="00D103BF" w:rsidP="00B47236">
      <w:pPr>
        <w:spacing w:before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E04E7D">
        <w:rPr>
          <w:sz w:val="28"/>
          <w:szCs w:val="28"/>
        </w:rPr>
        <w:t xml:space="preserve"> </w:t>
      </w:r>
      <w:r w:rsidR="00176CB4" w:rsidRPr="00B3498D">
        <w:rPr>
          <w:sz w:val="28"/>
          <w:szCs w:val="28"/>
          <w:highlight w:val="yellow"/>
        </w:rPr>
        <w:t xml:space="preserve">Проектирование </w:t>
      </w:r>
      <w:r w:rsidR="00CD0BCA">
        <w:rPr>
          <w:sz w:val="28"/>
          <w:szCs w:val="28"/>
          <w:highlight w:val="yellow"/>
        </w:rPr>
        <w:t xml:space="preserve">и создание </w:t>
      </w:r>
      <w:r w:rsidR="00176CB4" w:rsidRPr="00B3498D">
        <w:rPr>
          <w:sz w:val="28"/>
          <w:szCs w:val="28"/>
          <w:highlight w:val="yellow"/>
        </w:rPr>
        <w:t>приложения</w:t>
      </w:r>
    </w:p>
    <w:p w14:paraId="22F60D9B" w14:textId="77777777" w:rsidR="00D103BF" w:rsidRDefault="00D103BF" w:rsidP="00B47236">
      <w:pPr>
        <w:spacing w:before="0" w:line="360" w:lineRule="auto"/>
        <w:ind w:firstLine="709"/>
        <w:jc w:val="both"/>
        <w:rPr>
          <w:sz w:val="28"/>
          <w:szCs w:val="28"/>
        </w:rPr>
      </w:pPr>
    </w:p>
    <w:p w14:paraId="25532A4B" w14:textId="77777777" w:rsidR="002B5F19" w:rsidRDefault="002B5F19" w:rsidP="00B47236">
      <w:pPr>
        <w:spacing w:before="0" w:line="360" w:lineRule="auto"/>
        <w:ind w:firstLine="709"/>
        <w:jc w:val="both"/>
        <w:rPr>
          <w:sz w:val="28"/>
        </w:rPr>
      </w:pPr>
      <w:r>
        <w:rPr>
          <w:sz w:val="28"/>
          <w:szCs w:val="28"/>
        </w:rPr>
        <w:t xml:space="preserve">Для разработки программного обеспечения, была выбрана среда </w:t>
      </w:r>
      <w:r w:rsidRPr="00925053">
        <w:rPr>
          <w:sz w:val="28"/>
          <w:szCs w:val="28"/>
          <w:highlight w:val="yellow"/>
        </w:rPr>
        <w:t>Microsoft Visual Studio 201</w:t>
      </w:r>
      <w:r w:rsidR="00B36FC8" w:rsidRPr="00925053">
        <w:rPr>
          <w:sz w:val="28"/>
          <w:szCs w:val="28"/>
          <w:highlight w:val="yellow"/>
        </w:rPr>
        <w:t>7</w:t>
      </w:r>
      <w:r>
        <w:rPr>
          <w:sz w:val="28"/>
          <w:szCs w:val="28"/>
        </w:rPr>
        <w:t xml:space="preserve">. Эта среда разработки программного обеспечения, является свободно распространяемой и удобной для восприятия и работы. В качестве языка программирования, был выбран </w:t>
      </w:r>
      <w:r w:rsidRPr="00925053">
        <w:rPr>
          <w:sz w:val="28"/>
          <w:szCs w:val="28"/>
          <w:highlight w:val="yellow"/>
        </w:rPr>
        <w:t>язык C#,</w:t>
      </w:r>
      <w:r>
        <w:rPr>
          <w:sz w:val="28"/>
          <w:szCs w:val="28"/>
        </w:rPr>
        <w:t xml:space="preserve"> так как он максимально прост в использовании</w:t>
      </w:r>
      <w:r>
        <w:rPr>
          <w:sz w:val="28"/>
        </w:rPr>
        <w:t xml:space="preserve"> и обладает достаточным количеством возможностей.</w:t>
      </w:r>
      <w:r w:rsidR="00CD0BCA">
        <w:rPr>
          <w:sz w:val="28"/>
        </w:rPr>
        <w:t xml:space="preserve"> </w:t>
      </w:r>
    </w:p>
    <w:p w14:paraId="028A56C4" w14:textId="295AED9E" w:rsidR="00CD0BCA" w:rsidRDefault="00CD0BCA" w:rsidP="00CD0BCA">
      <w:pPr>
        <w:spacing w:before="0" w:line="360" w:lineRule="auto"/>
        <w:ind w:firstLine="709"/>
        <w:jc w:val="both"/>
        <w:rPr>
          <w:sz w:val="28"/>
        </w:rPr>
      </w:pPr>
      <w:r>
        <w:rPr>
          <w:sz w:val="28"/>
        </w:rPr>
        <w:t>Файлы разрабатываемого проекта</w:t>
      </w:r>
      <w:r w:rsidRPr="00CD0BCA">
        <w:rPr>
          <w:sz w:val="28"/>
        </w:rPr>
        <w:t xml:space="preserve"> </w:t>
      </w:r>
      <w:r>
        <w:rPr>
          <w:sz w:val="28"/>
        </w:rPr>
        <w:t xml:space="preserve">представлены на рисунке </w:t>
      </w:r>
      <w:r w:rsidR="001527DD">
        <w:rPr>
          <w:sz w:val="28"/>
        </w:rPr>
        <w:t>Б</w:t>
      </w:r>
      <w:r>
        <w:rPr>
          <w:sz w:val="28"/>
        </w:rPr>
        <w:t>.1.</w:t>
      </w:r>
    </w:p>
    <w:p w14:paraId="205A9A18" w14:textId="4C45C205" w:rsidR="0061341E" w:rsidRPr="0061341E" w:rsidRDefault="0061341E" w:rsidP="00CD0BCA">
      <w:pPr>
        <w:spacing w:before="0" w:line="360" w:lineRule="auto"/>
        <w:ind w:firstLine="709"/>
        <w:jc w:val="both"/>
        <w:rPr>
          <w:color w:val="FF0000"/>
          <w:sz w:val="28"/>
        </w:rPr>
      </w:pPr>
      <w:r>
        <w:rPr>
          <w:color w:val="FF0000"/>
          <w:sz w:val="28"/>
        </w:rPr>
        <w:t>Описать структуру разрабатываемого приложения</w:t>
      </w:r>
    </w:p>
    <w:p w14:paraId="1CA1E280" w14:textId="77777777" w:rsidR="00D103BF" w:rsidRPr="00CD0BCA" w:rsidRDefault="00D103BF" w:rsidP="00CD0BCA">
      <w:pPr>
        <w:spacing w:before="0" w:line="360" w:lineRule="auto"/>
        <w:ind w:firstLine="709"/>
        <w:jc w:val="both"/>
        <w:rPr>
          <w:sz w:val="28"/>
        </w:rPr>
      </w:pPr>
    </w:p>
    <w:p w14:paraId="102F56AD" w14:textId="1513B301" w:rsidR="00A477ED" w:rsidRDefault="00D103BF" w:rsidP="00A477ED">
      <w:pPr>
        <w:spacing w:before="0" w:line="360" w:lineRule="auto"/>
        <w:ind w:firstLine="709"/>
        <w:jc w:val="both"/>
        <w:rPr>
          <w:sz w:val="28"/>
        </w:rPr>
      </w:pPr>
      <w:r>
        <w:rPr>
          <w:sz w:val="28"/>
        </w:rPr>
        <w:t>4</w:t>
      </w:r>
      <w:r w:rsidR="00A477ED">
        <w:rPr>
          <w:sz w:val="28"/>
        </w:rPr>
        <w:t>.</w:t>
      </w:r>
      <w:r>
        <w:rPr>
          <w:sz w:val="28"/>
        </w:rPr>
        <w:t>1</w:t>
      </w:r>
      <w:r w:rsidR="00A477ED">
        <w:rPr>
          <w:sz w:val="28"/>
        </w:rPr>
        <w:t xml:space="preserve"> </w:t>
      </w:r>
      <w:r w:rsidR="00A477ED" w:rsidRPr="00B3498D">
        <w:rPr>
          <w:sz w:val="28"/>
          <w:highlight w:val="yellow"/>
        </w:rPr>
        <w:t>Описание интерфейса</w:t>
      </w:r>
    </w:p>
    <w:p w14:paraId="5168D1BA" w14:textId="77777777" w:rsidR="00D103BF" w:rsidRDefault="00D103BF" w:rsidP="00A477ED">
      <w:pPr>
        <w:spacing w:before="0" w:line="360" w:lineRule="auto"/>
        <w:ind w:firstLine="709"/>
        <w:jc w:val="both"/>
        <w:rPr>
          <w:sz w:val="28"/>
          <w:szCs w:val="28"/>
        </w:rPr>
      </w:pPr>
    </w:p>
    <w:p w14:paraId="19E7D874" w14:textId="11716903" w:rsidR="005339C5" w:rsidRPr="005339C5" w:rsidRDefault="005339C5" w:rsidP="00A477ED">
      <w:pPr>
        <w:spacing w:before="0" w:line="360" w:lineRule="auto"/>
        <w:ind w:firstLine="709"/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Описать прототип приложения, предоставить эскизы главного окна и других окон со ссылками </w:t>
      </w:r>
      <w:r w:rsidR="00925053">
        <w:rPr>
          <w:color w:val="FF0000"/>
          <w:sz w:val="28"/>
          <w:szCs w:val="28"/>
        </w:rPr>
        <w:t>на рисунки</w:t>
      </w:r>
      <w:r>
        <w:rPr>
          <w:color w:val="FF0000"/>
          <w:sz w:val="28"/>
          <w:szCs w:val="28"/>
        </w:rPr>
        <w:t xml:space="preserve"> эскизов окон в приложении</w:t>
      </w:r>
    </w:p>
    <w:p w14:paraId="4488F2B1" w14:textId="688BB149" w:rsidR="00D103BF" w:rsidRDefault="00D103BF" w:rsidP="00A477ED">
      <w:pPr>
        <w:spacing w:before="0" w:line="360" w:lineRule="auto"/>
        <w:ind w:firstLine="709"/>
        <w:jc w:val="both"/>
        <w:rPr>
          <w:sz w:val="28"/>
        </w:rPr>
      </w:pPr>
    </w:p>
    <w:p w14:paraId="0DBBA6BE" w14:textId="3BBA70C3" w:rsidR="005339C5" w:rsidRDefault="005339C5" w:rsidP="005339C5">
      <w:pPr>
        <w:spacing w:before="0" w:line="360" w:lineRule="auto"/>
        <w:ind w:firstLine="709"/>
        <w:jc w:val="both"/>
        <w:rPr>
          <w:sz w:val="28"/>
        </w:rPr>
      </w:pPr>
      <w:r>
        <w:rPr>
          <w:sz w:val="28"/>
        </w:rPr>
        <w:t>4.</w:t>
      </w:r>
      <w:r w:rsidR="00D87BF6">
        <w:rPr>
          <w:sz w:val="28"/>
        </w:rPr>
        <w:t>2</w:t>
      </w:r>
      <w:r>
        <w:rPr>
          <w:sz w:val="28"/>
        </w:rPr>
        <w:t xml:space="preserve"> </w:t>
      </w:r>
      <w:r w:rsidRPr="00B3498D">
        <w:rPr>
          <w:sz w:val="28"/>
          <w:highlight w:val="yellow"/>
        </w:rPr>
        <w:t xml:space="preserve">Описание </w:t>
      </w:r>
      <w:r>
        <w:rPr>
          <w:sz w:val="28"/>
          <w:highlight w:val="yellow"/>
        </w:rPr>
        <w:t xml:space="preserve">разработки </w:t>
      </w:r>
      <w:r w:rsidRPr="00B3498D">
        <w:rPr>
          <w:sz w:val="28"/>
          <w:highlight w:val="yellow"/>
        </w:rPr>
        <w:t>интерфейса</w:t>
      </w:r>
    </w:p>
    <w:p w14:paraId="72F87A32" w14:textId="77777777" w:rsidR="005339C5" w:rsidRDefault="005339C5" w:rsidP="005339C5">
      <w:pPr>
        <w:spacing w:before="0" w:line="360" w:lineRule="auto"/>
        <w:ind w:firstLine="709"/>
        <w:jc w:val="both"/>
        <w:rPr>
          <w:sz w:val="28"/>
          <w:szCs w:val="28"/>
        </w:rPr>
      </w:pPr>
    </w:p>
    <w:p w14:paraId="3EDD63C3" w14:textId="74979B6B" w:rsidR="005339C5" w:rsidRPr="005339C5" w:rsidRDefault="005339C5" w:rsidP="005339C5">
      <w:pPr>
        <w:spacing w:before="0" w:line="360" w:lineRule="auto"/>
        <w:ind w:firstLine="709"/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Описывается реализация интерфейса приложения инструментальными программными средствами. </w:t>
      </w:r>
    </w:p>
    <w:p w14:paraId="39C393F6" w14:textId="13EB2454" w:rsidR="005339C5" w:rsidRDefault="005339C5" w:rsidP="005339C5">
      <w:pPr>
        <w:spacing w:before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Описывается структура меню информационной системы и средства ее реализации. Меню реализуется в виде иерархического меню или с помощью главной формы (рисунки А.2, А.3).</w:t>
      </w:r>
    </w:p>
    <w:p w14:paraId="1F101F08" w14:textId="77777777" w:rsidR="005339C5" w:rsidRDefault="005339C5" w:rsidP="005339C5">
      <w:pPr>
        <w:spacing w:before="0" w:line="360" w:lineRule="auto"/>
        <w:ind w:firstLine="709"/>
        <w:jc w:val="both"/>
        <w:rPr>
          <w:color w:val="FF0000"/>
          <w:sz w:val="28"/>
          <w:szCs w:val="28"/>
        </w:rPr>
      </w:pPr>
      <w:r>
        <w:rPr>
          <w:sz w:val="28"/>
          <w:szCs w:val="28"/>
        </w:rPr>
        <w:t xml:space="preserve">Программная оболочка информационной системы состоит из нескольких форм. </w:t>
      </w:r>
      <w:r w:rsidRPr="00D83273">
        <w:rPr>
          <w:color w:val="FF0000"/>
          <w:sz w:val="28"/>
          <w:szCs w:val="28"/>
        </w:rPr>
        <w:t>Приводится ин</w:t>
      </w:r>
      <w:r>
        <w:rPr>
          <w:color w:val="FF0000"/>
          <w:sz w:val="28"/>
          <w:szCs w:val="28"/>
        </w:rPr>
        <w:t>терфейс и описание каждой созданной формы</w:t>
      </w:r>
      <w:r w:rsidRPr="00D83273">
        <w:rPr>
          <w:color w:val="FF0000"/>
          <w:sz w:val="28"/>
          <w:szCs w:val="28"/>
        </w:rPr>
        <w:t>.</w:t>
      </w:r>
      <w:r>
        <w:rPr>
          <w:color w:val="FF0000"/>
          <w:sz w:val="28"/>
          <w:szCs w:val="28"/>
        </w:rPr>
        <w:t xml:space="preserve"> Например, форма (рисунок </w:t>
      </w:r>
      <w:r>
        <w:rPr>
          <w:color w:val="FF0000"/>
          <w:sz w:val="28"/>
          <w:szCs w:val="28"/>
          <w:lang w:val="en-US"/>
        </w:rPr>
        <w:t>E</w:t>
      </w:r>
      <w:r>
        <w:rPr>
          <w:color w:val="FF0000"/>
          <w:sz w:val="28"/>
          <w:szCs w:val="28"/>
        </w:rPr>
        <w:t>.4) используется для редактирования данных таблицы Студент.</w:t>
      </w:r>
    </w:p>
    <w:p w14:paraId="3C867823" w14:textId="77777777" w:rsidR="005339C5" w:rsidRDefault="005339C5" w:rsidP="00A477ED">
      <w:pPr>
        <w:spacing w:before="0" w:line="360" w:lineRule="auto"/>
        <w:ind w:firstLine="709"/>
        <w:jc w:val="both"/>
        <w:rPr>
          <w:sz w:val="28"/>
        </w:rPr>
      </w:pPr>
    </w:p>
    <w:p w14:paraId="50D74785" w14:textId="4FE5D923" w:rsidR="002B5F19" w:rsidRDefault="00D103BF" w:rsidP="00925053">
      <w:pPr>
        <w:keepNext/>
        <w:spacing w:before="0"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>4</w:t>
      </w:r>
      <w:r w:rsidR="002B5F19">
        <w:rPr>
          <w:sz w:val="28"/>
        </w:rPr>
        <w:t>.</w:t>
      </w:r>
      <w:r w:rsidR="00D87BF6">
        <w:rPr>
          <w:sz w:val="28"/>
        </w:rPr>
        <w:t>3</w:t>
      </w:r>
      <w:r w:rsidR="002B5F19">
        <w:rPr>
          <w:sz w:val="28"/>
        </w:rPr>
        <w:t xml:space="preserve"> </w:t>
      </w:r>
      <w:r w:rsidR="00A477ED" w:rsidRPr="00A477ED">
        <w:rPr>
          <w:sz w:val="28"/>
          <w:highlight w:val="yellow"/>
        </w:rPr>
        <w:t>Администрирование системы</w:t>
      </w:r>
    </w:p>
    <w:p w14:paraId="47D32421" w14:textId="77777777" w:rsidR="00D103BF" w:rsidRPr="00A477ED" w:rsidRDefault="00D103BF" w:rsidP="00925053">
      <w:pPr>
        <w:keepNext/>
        <w:spacing w:before="0" w:line="360" w:lineRule="auto"/>
        <w:ind w:firstLine="709"/>
        <w:jc w:val="both"/>
        <w:rPr>
          <w:iCs/>
          <w:color w:val="000000"/>
          <w:sz w:val="28"/>
          <w:szCs w:val="28"/>
        </w:rPr>
      </w:pPr>
    </w:p>
    <w:p w14:paraId="6DDF8FB2" w14:textId="77777777" w:rsidR="002B5F19" w:rsidRDefault="002B5F19" w:rsidP="00A477ED">
      <w:pPr>
        <w:pStyle w:val="a3"/>
        <w:tabs>
          <w:tab w:val="left" w:pos="851"/>
        </w:tabs>
        <w:spacing w:before="0" w:after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iCs/>
          <w:color w:val="000000"/>
          <w:sz w:val="28"/>
          <w:szCs w:val="28"/>
        </w:rPr>
        <w:t xml:space="preserve">Описываются </w:t>
      </w:r>
      <w:r w:rsidR="00A477ED">
        <w:rPr>
          <w:color w:val="000000"/>
          <w:sz w:val="28"/>
          <w:szCs w:val="28"/>
        </w:rPr>
        <w:t>функциональные</w:t>
      </w:r>
      <w:r>
        <w:rPr>
          <w:color w:val="000000"/>
          <w:sz w:val="28"/>
          <w:szCs w:val="28"/>
        </w:rPr>
        <w:t xml:space="preserve"> возможност</w:t>
      </w:r>
      <w:r w:rsidR="00A477ED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системы (например, ведение БД, реализация часто встречающихся </w:t>
      </w:r>
      <w:r>
        <w:rPr>
          <w:sz w:val="28"/>
          <w:szCs w:val="28"/>
        </w:rPr>
        <w:t xml:space="preserve">запросов в готовом виде, предоставление возможности сформировать </w:t>
      </w:r>
      <w:r w:rsidR="00A477ED">
        <w:rPr>
          <w:sz w:val="28"/>
          <w:szCs w:val="28"/>
        </w:rPr>
        <w:t>параметрический запрос</w:t>
      </w:r>
      <w:r w:rsidR="00421F14">
        <w:rPr>
          <w:color w:val="000000"/>
          <w:sz w:val="28"/>
          <w:szCs w:val="28"/>
        </w:rPr>
        <w:t>).</w:t>
      </w:r>
    </w:p>
    <w:p w14:paraId="3498A124" w14:textId="77777777" w:rsidR="00421F14" w:rsidRDefault="00421F14" w:rsidP="00A477ED">
      <w:pPr>
        <w:pStyle w:val="a3"/>
        <w:tabs>
          <w:tab w:val="left" w:pos="851"/>
        </w:tabs>
        <w:spacing w:before="0" w:after="0" w:line="360" w:lineRule="auto"/>
        <w:ind w:firstLine="709"/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Описать на примере работы одной из таблиц, как производится добавление, редактирование и удаление записей таблиц. При удалении можно предусмотреть выдачу запроса для подтверждения операции (для защиты данных) или данные не удалять, а помечать на удаление, и предусмотреть удаление помеченных на удаление записей.</w:t>
      </w:r>
    </w:p>
    <w:p w14:paraId="5E6AB71F" w14:textId="3886C350" w:rsidR="00390547" w:rsidRDefault="008E68FC" w:rsidP="00A477ED">
      <w:pPr>
        <w:pStyle w:val="a3"/>
        <w:tabs>
          <w:tab w:val="left" w:pos="851"/>
        </w:tabs>
        <w:spacing w:before="0"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нажатии на кнопку Добавить (</w:t>
      </w:r>
      <w:r>
        <w:rPr>
          <w:noProof/>
          <w:lang w:eastAsia="ru-RU"/>
        </w:rPr>
        <w:drawing>
          <wp:inline distT="0" distB="0" distL="0" distR="0" wp14:anchorId="5FE28669" wp14:editId="104B56CB">
            <wp:extent cx="200025" cy="2095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) проверяется, какая таблица используется в текущий момент времени (Листинг </w:t>
      </w:r>
      <w:r w:rsidR="001527DD">
        <w:rPr>
          <w:sz w:val="28"/>
          <w:szCs w:val="28"/>
          <w:lang w:val="en-US"/>
        </w:rPr>
        <w:t>E</w:t>
      </w:r>
      <w:r w:rsidR="001527DD">
        <w:rPr>
          <w:sz w:val="28"/>
          <w:szCs w:val="28"/>
        </w:rPr>
        <w:t>6</w:t>
      </w:r>
      <w:r>
        <w:rPr>
          <w:sz w:val="28"/>
          <w:szCs w:val="28"/>
        </w:rPr>
        <w:t xml:space="preserve">.). Если это таблица Студент, то форме 2 дается имя </w:t>
      </w:r>
      <w:r w:rsidRPr="008E68FC">
        <w:rPr>
          <w:sz w:val="28"/>
          <w:szCs w:val="28"/>
        </w:rPr>
        <w:t>“</w:t>
      </w:r>
      <w:proofErr w:type="spellStart"/>
      <w:r>
        <w:rPr>
          <w:sz w:val="28"/>
          <w:szCs w:val="28"/>
          <w:lang w:val="en-US"/>
        </w:rPr>
        <w:t>AddRow</w:t>
      </w:r>
      <w:proofErr w:type="spellEnd"/>
      <w:r w:rsidRPr="008E68FC">
        <w:rPr>
          <w:sz w:val="28"/>
          <w:szCs w:val="28"/>
        </w:rPr>
        <w:t>”</w:t>
      </w:r>
      <w:r>
        <w:rPr>
          <w:sz w:val="28"/>
          <w:szCs w:val="28"/>
        </w:rPr>
        <w:t xml:space="preserve"> и форма показывается.</w:t>
      </w:r>
    </w:p>
    <w:p w14:paraId="3F000052" w14:textId="77777777" w:rsidR="008E68FC" w:rsidRDefault="008E68FC" w:rsidP="00A477ED">
      <w:pPr>
        <w:pStyle w:val="a3"/>
        <w:tabs>
          <w:tab w:val="left" w:pos="851"/>
        </w:tabs>
        <w:spacing w:before="0"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Реализация вызова форм для изменения и удаления данных происходит аналогично (листинги Б.5, Б.6).</w:t>
      </w:r>
    </w:p>
    <w:p w14:paraId="7E191E61" w14:textId="44E885AF" w:rsidR="008E68FC" w:rsidRDefault="008E68FC" w:rsidP="00A477ED">
      <w:pPr>
        <w:pStyle w:val="a3"/>
        <w:tabs>
          <w:tab w:val="left" w:pos="851"/>
        </w:tabs>
        <w:spacing w:before="0"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загрузке формы 2 (</w:t>
      </w:r>
      <w:r w:rsidRPr="001527DD">
        <w:rPr>
          <w:sz w:val="28"/>
          <w:szCs w:val="28"/>
          <w:highlight w:val="yellow"/>
        </w:rPr>
        <w:t xml:space="preserve">рисунок </w:t>
      </w:r>
      <w:r w:rsidR="001527DD">
        <w:rPr>
          <w:sz w:val="28"/>
          <w:szCs w:val="28"/>
          <w:highlight w:val="yellow"/>
          <w:lang w:val="en-US"/>
        </w:rPr>
        <w:t>E</w:t>
      </w:r>
      <w:r w:rsidRPr="001527DD">
        <w:rPr>
          <w:sz w:val="28"/>
          <w:szCs w:val="28"/>
          <w:highlight w:val="yellow"/>
        </w:rPr>
        <w:t>.</w:t>
      </w:r>
      <w:r w:rsidR="001527DD">
        <w:rPr>
          <w:sz w:val="28"/>
          <w:szCs w:val="28"/>
          <w:highlight w:val="yellow"/>
        </w:rPr>
        <w:t>5</w:t>
      </w:r>
      <w:r w:rsidRPr="001527DD">
        <w:rPr>
          <w:sz w:val="28"/>
          <w:szCs w:val="28"/>
          <w:highlight w:val="yellow"/>
        </w:rPr>
        <w:t>),</w:t>
      </w:r>
      <w:r>
        <w:rPr>
          <w:sz w:val="28"/>
          <w:szCs w:val="28"/>
        </w:rPr>
        <w:t xml:space="preserve"> происходит проверка, какая операция выполняется, если это добавление записей (</w:t>
      </w:r>
      <w:proofErr w:type="spellStart"/>
      <w:r w:rsidRPr="008E68FC">
        <w:rPr>
          <w:sz w:val="28"/>
          <w:szCs w:val="28"/>
        </w:rPr>
        <w:t>InsertRow</w:t>
      </w:r>
      <w:proofErr w:type="spellEnd"/>
      <w:r>
        <w:rPr>
          <w:sz w:val="28"/>
          <w:szCs w:val="28"/>
        </w:rPr>
        <w:t xml:space="preserve">), то </w:t>
      </w:r>
      <w:r w:rsidR="00393DBB">
        <w:rPr>
          <w:sz w:val="28"/>
          <w:szCs w:val="28"/>
        </w:rPr>
        <w:t xml:space="preserve">формируется форма для отображения списка групп (листинг </w:t>
      </w:r>
      <w:r w:rsidR="001527DD">
        <w:rPr>
          <w:sz w:val="28"/>
          <w:szCs w:val="28"/>
        </w:rPr>
        <w:t>Б</w:t>
      </w:r>
      <w:r w:rsidR="00393DBB">
        <w:rPr>
          <w:sz w:val="28"/>
          <w:szCs w:val="28"/>
        </w:rPr>
        <w:t>.</w:t>
      </w:r>
      <w:r w:rsidR="001527DD" w:rsidRPr="001527DD">
        <w:rPr>
          <w:sz w:val="28"/>
          <w:szCs w:val="28"/>
        </w:rPr>
        <w:t>2</w:t>
      </w:r>
      <w:r w:rsidR="00393DBB">
        <w:rPr>
          <w:sz w:val="28"/>
          <w:szCs w:val="28"/>
        </w:rPr>
        <w:t>).</w:t>
      </w:r>
    </w:p>
    <w:p w14:paraId="24AF7237" w14:textId="77777777" w:rsidR="00393DBB" w:rsidRDefault="00393DBB" w:rsidP="00A477ED">
      <w:pPr>
        <w:pStyle w:val="a3"/>
        <w:tabs>
          <w:tab w:val="left" w:pos="851"/>
        </w:tabs>
        <w:spacing w:before="0"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нажатии на кнопку </w:t>
      </w:r>
      <w:r>
        <w:rPr>
          <w:sz w:val="28"/>
          <w:szCs w:val="28"/>
          <w:lang w:val="en-US"/>
        </w:rPr>
        <w:t>Add</w:t>
      </w:r>
      <w:r>
        <w:rPr>
          <w:sz w:val="28"/>
          <w:szCs w:val="28"/>
        </w:rPr>
        <w:t xml:space="preserve"> выполняется процедура для добавления записей (листинг В.2). </w:t>
      </w:r>
    </w:p>
    <w:p w14:paraId="79BD6EEF" w14:textId="7D77FD68" w:rsidR="00267C43" w:rsidRDefault="00267C43" w:rsidP="00A477ED">
      <w:pPr>
        <w:pStyle w:val="a3"/>
        <w:tabs>
          <w:tab w:val="left" w:pos="851"/>
        </w:tabs>
        <w:spacing w:before="0"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перехода по записям реализована процедура (листинг </w:t>
      </w:r>
      <w:r w:rsidR="001527DD">
        <w:rPr>
          <w:sz w:val="28"/>
          <w:szCs w:val="28"/>
        </w:rPr>
        <w:t>Б</w:t>
      </w:r>
      <w:r>
        <w:rPr>
          <w:sz w:val="28"/>
          <w:szCs w:val="28"/>
        </w:rPr>
        <w:t>.</w:t>
      </w:r>
      <w:r w:rsidR="001527DD">
        <w:rPr>
          <w:sz w:val="28"/>
          <w:szCs w:val="28"/>
        </w:rPr>
        <w:t>1</w:t>
      </w:r>
      <w:r>
        <w:rPr>
          <w:sz w:val="28"/>
          <w:szCs w:val="28"/>
        </w:rPr>
        <w:t xml:space="preserve">3), </w:t>
      </w:r>
      <w:r w:rsidR="009F478D">
        <w:rPr>
          <w:sz w:val="28"/>
          <w:szCs w:val="28"/>
        </w:rPr>
        <w:t>которая отображает в окна ввода выбранную запись.</w:t>
      </w:r>
    </w:p>
    <w:p w14:paraId="7355C78C" w14:textId="77777777" w:rsidR="000D6957" w:rsidRDefault="000D6957" w:rsidP="00A477ED">
      <w:pPr>
        <w:pStyle w:val="a3"/>
        <w:tabs>
          <w:tab w:val="left" w:pos="851"/>
        </w:tabs>
        <w:spacing w:before="0"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Сортировка и фильтрация данных</w:t>
      </w:r>
    </w:p>
    <w:p w14:paraId="3CD54876" w14:textId="77777777" w:rsidR="000D6957" w:rsidRPr="00230E2D" w:rsidRDefault="000D6957" w:rsidP="00A477ED">
      <w:pPr>
        <w:pStyle w:val="a3"/>
        <w:tabs>
          <w:tab w:val="left" w:pos="851"/>
        </w:tabs>
        <w:spacing w:before="0"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 w:rsidR="008A70BA">
        <w:rPr>
          <w:sz w:val="28"/>
          <w:szCs w:val="28"/>
        </w:rPr>
        <w:t xml:space="preserve">сортировки записей таблиц создано контекстное меню, которое прикрепляется к компоненту </w:t>
      </w:r>
      <w:proofErr w:type="spellStart"/>
      <w:r w:rsidR="00230E2D">
        <w:rPr>
          <w:sz w:val="28"/>
          <w:szCs w:val="28"/>
          <w:lang w:val="en-US"/>
        </w:rPr>
        <w:t>dataGridView</w:t>
      </w:r>
      <w:proofErr w:type="spellEnd"/>
      <w:r w:rsidR="00230E2D" w:rsidRPr="00230E2D">
        <w:rPr>
          <w:sz w:val="28"/>
          <w:szCs w:val="28"/>
        </w:rPr>
        <w:t>1</w:t>
      </w:r>
      <w:r w:rsidR="00230E2D">
        <w:rPr>
          <w:sz w:val="28"/>
          <w:szCs w:val="28"/>
        </w:rPr>
        <w:t>.</w:t>
      </w:r>
    </w:p>
    <w:p w14:paraId="5D49A16B" w14:textId="77777777" w:rsidR="008A70BA" w:rsidRDefault="008A70BA" w:rsidP="00A477ED">
      <w:pPr>
        <w:pStyle w:val="a3"/>
        <w:tabs>
          <w:tab w:val="left" w:pos="851"/>
        </w:tabs>
        <w:spacing w:before="0" w:after="0" w:line="360" w:lineRule="auto"/>
        <w:ind w:firstLine="709"/>
        <w:jc w:val="both"/>
        <w:rPr>
          <w:sz w:val="28"/>
          <w:szCs w:val="28"/>
        </w:rPr>
      </w:pPr>
    </w:p>
    <w:p w14:paraId="6CC27BCE" w14:textId="77777777" w:rsidR="008A70BA" w:rsidRDefault="008A70BA" w:rsidP="008A70BA">
      <w:pPr>
        <w:pStyle w:val="a3"/>
        <w:tabs>
          <w:tab w:val="left" w:pos="851"/>
        </w:tabs>
        <w:spacing w:before="0" w:after="0" w:line="360" w:lineRule="auto"/>
        <w:jc w:val="center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54D6BC2" wp14:editId="762BCC49">
            <wp:extent cx="2790825" cy="11049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48A4A" w14:textId="77777777" w:rsidR="00230E2D" w:rsidRDefault="00230E2D" w:rsidP="008A70BA">
      <w:pPr>
        <w:pStyle w:val="a3"/>
        <w:tabs>
          <w:tab w:val="left" w:pos="851"/>
        </w:tabs>
        <w:spacing w:before="0"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Рисунок 1 – Контекстное меню формы</w:t>
      </w:r>
    </w:p>
    <w:p w14:paraId="3B0A2DD9" w14:textId="77777777" w:rsidR="008A70BA" w:rsidRDefault="008A70BA" w:rsidP="008A70BA">
      <w:pPr>
        <w:pStyle w:val="a3"/>
        <w:tabs>
          <w:tab w:val="left" w:pos="851"/>
        </w:tabs>
        <w:spacing w:before="0" w:after="0" w:line="360" w:lineRule="auto"/>
        <w:jc w:val="center"/>
        <w:rPr>
          <w:sz w:val="28"/>
          <w:szCs w:val="28"/>
        </w:rPr>
      </w:pPr>
    </w:p>
    <w:p w14:paraId="108DA624" w14:textId="67A6BCA1" w:rsidR="008A70BA" w:rsidRPr="008A70BA" w:rsidRDefault="008A70BA" w:rsidP="00A477ED">
      <w:pPr>
        <w:pStyle w:val="a3"/>
        <w:tabs>
          <w:tab w:val="left" w:pos="851"/>
        </w:tabs>
        <w:spacing w:before="0"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выборе Фильтрация (листинг </w:t>
      </w:r>
      <w:r w:rsidR="001527DD">
        <w:rPr>
          <w:sz w:val="28"/>
          <w:szCs w:val="28"/>
        </w:rPr>
        <w:t>Б</w:t>
      </w:r>
      <w:r>
        <w:rPr>
          <w:sz w:val="28"/>
          <w:szCs w:val="28"/>
        </w:rPr>
        <w:t>.</w:t>
      </w:r>
      <w:r w:rsidR="001527DD" w:rsidRPr="001527DD">
        <w:rPr>
          <w:sz w:val="28"/>
          <w:szCs w:val="28"/>
        </w:rPr>
        <w:t>10</w:t>
      </w:r>
      <w:r>
        <w:rPr>
          <w:sz w:val="28"/>
          <w:szCs w:val="28"/>
        </w:rPr>
        <w:t>)</w:t>
      </w:r>
      <w:r w:rsidRPr="008A70B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контекстном меню, будет выведена форма, представленная на рисунке </w:t>
      </w:r>
      <w:r w:rsidR="001527DD"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.</w:t>
      </w:r>
      <w:r w:rsidR="001527DD">
        <w:rPr>
          <w:sz w:val="28"/>
          <w:szCs w:val="28"/>
        </w:rPr>
        <w:t>10</w:t>
      </w:r>
      <w:r>
        <w:rPr>
          <w:sz w:val="28"/>
          <w:szCs w:val="28"/>
        </w:rPr>
        <w:t>. На форме можно выбрать нужный вариант фильтрации (</w:t>
      </w:r>
      <w:r w:rsidRPr="001527DD">
        <w:rPr>
          <w:sz w:val="28"/>
          <w:szCs w:val="28"/>
          <w:highlight w:val="yellow"/>
        </w:rPr>
        <w:t xml:space="preserve">листинг </w:t>
      </w:r>
      <w:r w:rsidR="001527DD">
        <w:rPr>
          <w:sz w:val="28"/>
          <w:szCs w:val="28"/>
          <w:highlight w:val="yellow"/>
        </w:rPr>
        <w:t>Б</w:t>
      </w:r>
      <w:r w:rsidRPr="001527DD">
        <w:rPr>
          <w:sz w:val="28"/>
          <w:szCs w:val="28"/>
          <w:highlight w:val="yellow"/>
        </w:rPr>
        <w:t>.</w:t>
      </w:r>
      <w:r w:rsidR="001527DD">
        <w:rPr>
          <w:sz w:val="28"/>
          <w:szCs w:val="28"/>
          <w:highlight w:val="yellow"/>
        </w:rPr>
        <w:t>13</w:t>
      </w:r>
      <w:r w:rsidRPr="001527DD">
        <w:rPr>
          <w:sz w:val="28"/>
          <w:szCs w:val="28"/>
          <w:highlight w:val="yellow"/>
        </w:rPr>
        <w:t>).</w:t>
      </w:r>
    </w:p>
    <w:p w14:paraId="252B716C" w14:textId="3A86E2BD" w:rsidR="00A57808" w:rsidRDefault="00A57808" w:rsidP="00A477ED">
      <w:pPr>
        <w:pStyle w:val="a3"/>
        <w:tabs>
          <w:tab w:val="left" w:pos="851"/>
        </w:tabs>
        <w:spacing w:before="0" w:after="0" w:line="360" w:lineRule="auto"/>
        <w:ind w:firstLine="709"/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Описать реализацию запросов в готовом виде и параметрических запросов. Привести скрины выполнения запросов.</w:t>
      </w:r>
    </w:p>
    <w:p w14:paraId="63B53A5C" w14:textId="77777777" w:rsidR="00D87BF6" w:rsidRPr="00421F14" w:rsidRDefault="00D87BF6" w:rsidP="00A477ED">
      <w:pPr>
        <w:pStyle w:val="a3"/>
        <w:tabs>
          <w:tab w:val="left" w:pos="851"/>
        </w:tabs>
        <w:spacing w:before="0" w:after="0" w:line="360" w:lineRule="auto"/>
        <w:ind w:firstLine="709"/>
        <w:jc w:val="both"/>
        <w:rPr>
          <w:color w:val="FF0000"/>
          <w:sz w:val="28"/>
        </w:rPr>
      </w:pPr>
    </w:p>
    <w:p w14:paraId="0EAAF482" w14:textId="72C63FB4" w:rsidR="002B5F19" w:rsidRDefault="00D103BF" w:rsidP="00A57808">
      <w:pPr>
        <w:keepNext/>
        <w:spacing w:before="0" w:line="360" w:lineRule="auto"/>
        <w:ind w:firstLine="709"/>
        <w:jc w:val="both"/>
        <w:rPr>
          <w:sz w:val="28"/>
        </w:rPr>
      </w:pPr>
      <w:r>
        <w:rPr>
          <w:sz w:val="28"/>
        </w:rPr>
        <w:t>4</w:t>
      </w:r>
      <w:r w:rsidR="002B5F19">
        <w:rPr>
          <w:sz w:val="28"/>
        </w:rPr>
        <w:t>.</w:t>
      </w:r>
      <w:r w:rsidR="00D87BF6">
        <w:rPr>
          <w:sz w:val="28"/>
        </w:rPr>
        <w:t>4</w:t>
      </w:r>
      <w:r w:rsidR="002B5F19">
        <w:rPr>
          <w:sz w:val="28"/>
        </w:rPr>
        <w:t xml:space="preserve"> </w:t>
      </w:r>
      <w:r w:rsidR="002B5F19" w:rsidRPr="00B3498D">
        <w:rPr>
          <w:sz w:val="28"/>
          <w:highlight w:val="yellow"/>
        </w:rPr>
        <w:t>Отчеты к базе данных</w:t>
      </w:r>
    </w:p>
    <w:p w14:paraId="39AA3C76" w14:textId="77777777" w:rsidR="00D103BF" w:rsidRDefault="00D103BF" w:rsidP="00A57808">
      <w:pPr>
        <w:keepNext/>
        <w:spacing w:before="0" w:line="360" w:lineRule="auto"/>
        <w:ind w:firstLine="709"/>
        <w:jc w:val="both"/>
        <w:rPr>
          <w:sz w:val="28"/>
        </w:rPr>
      </w:pPr>
    </w:p>
    <w:p w14:paraId="4F72E283" w14:textId="77777777" w:rsidR="00A57808" w:rsidRPr="007A501D" w:rsidRDefault="002B5F19" w:rsidP="00B47236">
      <w:pPr>
        <w:spacing w:before="0" w:line="360" w:lineRule="auto"/>
        <w:ind w:firstLine="709"/>
        <w:jc w:val="both"/>
        <w:rPr>
          <w:color w:val="FF0000"/>
          <w:sz w:val="28"/>
        </w:rPr>
      </w:pPr>
      <w:r w:rsidRPr="007A501D">
        <w:rPr>
          <w:color w:val="FF0000"/>
          <w:sz w:val="28"/>
        </w:rPr>
        <w:t>Требуется разработать формы результирующих документов – отчетов, содержащих вычисляе</w:t>
      </w:r>
      <w:r w:rsidR="007A501D" w:rsidRPr="007A501D">
        <w:rPr>
          <w:color w:val="FF0000"/>
          <w:sz w:val="28"/>
        </w:rPr>
        <w:t>мые данные, группировку данных, можно в графическом виде, в виде диаграмм.</w:t>
      </w:r>
      <w:r w:rsidR="007A501D">
        <w:rPr>
          <w:color w:val="FF0000"/>
          <w:sz w:val="28"/>
        </w:rPr>
        <w:t xml:space="preserve"> Отчеты описать.</w:t>
      </w:r>
    </w:p>
    <w:p w14:paraId="34BB0891" w14:textId="418C2056" w:rsidR="00D103BF" w:rsidRPr="004B0E13" w:rsidRDefault="002B5F19" w:rsidP="004B0E13">
      <w:pPr>
        <w:spacing w:before="0" w:line="360" w:lineRule="auto"/>
        <w:ind w:firstLine="709"/>
        <w:jc w:val="both"/>
        <w:rPr>
          <w:color w:val="FF0000"/>
          <w:sz w:val="28"/>
        </w:rPr>
      </w:pPr>
      <w:r w:rsidRPr="00D83273">
        <w:rPr>
          <w:color w:val="FF0000"/>
          <w:sz w:val="28"/>
        </w:rPr>
        <w:t xml:space="preserve">В курсовом проекте предоставить </w:t>
      </w:r>
      <w:proofErr w:type="spellStart"/>
      <w:r w:rsidRPr="00D83273">
        <w:rPr>
          <w:color w:val="FF0000"/>
          <w:sz w:val="28"/>
        </w:rPr>
        <w:t>Prin</w:t>
      </w:r>
      <w:r w:rsidR="00A57808">
        <w:rPr>
          <w:color w:val="FF0000"/>
          <w:sz w:val="28"/>
        </w:rPr>
        <w:t>tScreenы</w:t>
      </w:r>
      <w:proofErr w:type="spellEnd"/>
      <w:r w:rsidR="00A57808">
        <w:rPr>
          <w:color w:val="FF0000"/>
          <w:sz w:val="28"/>
        </w:rPr>
        <w:t xml:space="preserve"> готовых отчетов. Можно предусмотреть их сохранение (например, в </w:t>
      </w:r>
      <w:r w:rsidR="00A57808">
        <w:rPr>
          <w:color w:val="FF0000"/>
          <w:sz w:val="28"/>
          <w:lang w:val="en-US"/>
        </w:rPr>
        <w:t>MS</w:t>
      </w:r>
      <w:r w:rsidR="00A57808" w:rsidRPr="00A57808">
        <w:rPr>
          <w:color w:val="FF0000"/>
          <w:sz w:val="28"/>
        </w:rPr>
        <w:t xml:space="preserve"> </w:t>
      </w:r>
      <w:r w:rsidR="00A57808">
        <w:rPr>
          <w:color w:val="FF0000"/>
          <w:sz w:val="28"/>
          <w:lang w:val="en-US"/>
        </w:rPr>
        <w:t>Word</w:t>
      </w:r>
      <w:r w:rsidR="00A57808" w:rsidRPr="00A57808">
        <w:rPr>
          <w:color w:val="FF0000"/>
          <w:sz w:val="28"/>
        </w:rPr>
        <w:t xml:space="preserve"> </w:t>
      </w:r>
      <w:r w:rsidR="00A57808">
        <w:rPr>
          <w:color w:val="FF0000"/>
          <w:sz w:val="28"/>
        </w:rPr>
        <w:t xml:space="preserve">или </w:t>
      </w:r>
      <w:r w:rsidR="00A57808">
        <w:rPr>
          <w:color w:val="FF0000"/>
          <w:sz w:val="28"/>
          <w:lang w:val="en-US"/>
        </w:rPr>
        <w:t>MS</w:t>
      </w:r>
      <w:r w:rsidR="00A57808" w:rsidRPr="00A57808">
        <w:rPr>
          <w:color w:val="FF0000"/>
          <w:sz w:val="28"/>
        </w:rPr>
        <w:t xml:space="preserve"> </w:t>
      </w:r>
      <w:r w:rsidR="00A57808">
        <w:rPr>
          <w:color w:val="FF0000"/>
          <w:sz w:val="28"/>
          <w:lang w:val="en-US"/>
        </w:rPr>
        <w:t>Excel</w:t>
      </w:r>
      <w:r w:rsidR="00A57808">
        <w:rPr>
          <w:color w:val="FF0000"/>
          <w:sz w:val="28"/>
        </w:rPr>
        <w:t>, в текстовый файл или вывод в браузер).</w:t>
      </w:r>
    </w:p>
    <w:p w14:paraId="1ABC36B9" w14:textId="37C167DF" w:rsidR="004B0E13" w:rsidRDefault="004B0E13" w:rsidP="00B47236">
      <w:pPr>
        <w:spacing w:before="0" w:line="360" w:lineRule="auto"/>
        <w:ind w:firstLine="709"/>
        <w:jc w:val="both"/>
        <w:rPr>
          <w:sz w:val="28"/>
        </w:rPr>
      </w:pPr>
    </w:p>
    <w:p w14:paraId="11BAADAE" w14:textId="258FA344" w:rsidR="004B0E13" w:rsidRDefault="004B0E13" w:rsidP="00B47236">
      <w:pPr>
        <w:spacing w:before="0" w:line="360" w:lineRule="auto"/>
        <w:ind w:firstLine="709"/>
        <w:jc w:val="both"/>
        <w:rPr>
          <w:sz w:val="28"/>
        </w:rPr>
      </w:pPr>
      <w:r>
        <w:rPr>
          <w:sz w:val="28"/>
        </w:rPr>
        <w:t>4.6 Тестирование работы приложения</w:t>
      </w:r>
    </w:p>
    <w:p w14:paraId="12772705" w14:textId="0020B0F4" w:rsidR="004B0E13" w:rsidRDefault="004B0E13" w:rsidP="00B47236">
      <w:pPr>
        <w:spacing w:before="0" w:line="360" w:lineRule="auto"/>
        <w:ind w:firstLine="709"/>
        <w:jc w:val="both"/>
        <w:rPr>
          <w:sz w:val="28"/>
        </w:rPr>
      </w:pPr>
    </w:p>
    <w:p w14:paraId="013134B8" w14:textId="62CD7448" w:rsidR="004B0E13" w:rsidRDefault="004B0E13" w:rsidP="00B47236">
      <w:pPr>
        <w:spacing w:before="0" w:line="360" w:lineRule="auto"/>
        <w:ind w:firstLine="709"/>
        <w:jc w:val="both"/>
        <w:rPr>
          <w:sz w:val="28"/>
        </w:rPr>
      </w:pPr>
      <w:r>
        <w:rPr>
          <w:sz w:val="28"/>
        </w:rPr>
        <w:t>4.6.1 Разработка тест-кейсов</w:t>
      </w:r>
    </w:p>
    <w:p w14:paraId="7EF2D674" w14:textId="77777777" w:rsidR="004B0E13" w:rsidRDefault="004B0E13" w:rsidP="00B47236">
      <w:pPr>
        <w:spacing w:before="0" w:line="360" w:lineRule="auto"/>
        <w:ind w:firstLine="709"/>
        <w:jc w:val="both"/>
        <w:rPr>
          <w:sz w:val="28"/>
        </w:rPr>
      </w:pPr>
    </w:p>
    <w:p w14:paraId="7F15B72D" w14:textId="4C729510" w:rsidR="004B0E13" w:rsidRDefault="004B0E13" w:rsidP="004B0E13">
      <w:pPr>
        <w:spacing w:before="0" w:line="360" w:lineRule="auto"/>
        <w:ind w:firstLine="709"/>
        <w:jc w:val="both"/>
        <w:rPr>
          <w:sz w:val="28"/>
        </w:rPr>
      </w:pPr>
      <w:r>
        <w:rPr>
          <w:sz w:val="28"/>
        </w:rPr>
        <w:t>4.6.2 Тестирование</w:t>
      </w:r>
    </w:p>
    <w:p w14:paraId="0CE89236" w14:textId="77777777" w:rsidR="004B0E13" w:rsidRPr="00A57808" w:rsidRDefault="004B0E13" w:rsidP="00B47236">
      <w:pPr>
        <w:spacing w:before="0" w:line="360" w:lineRule="auto"/>
        <w:ind w:firstLine="709"/>
        <w:jc w:val="both"/>
        <w:rPr>
          <w:sz w:val="28"/>
        </w:rPr>
      </w:pPr>
    </w:p>
    <w:p w14:paraId="18E02722" w14:textId="1571AC11" w:rsidR="002B5F19" w:rsidRDefault="00D103BF" w:rsidP="00B47236">
      <w:pPr>
        <w:keepNext/>
        <w:tabs>
          <w:tab w:val="left" w:pos="709"/>
          <w:tab w:val="left" w:pos="993"/>
        </w:tabs>
        <w:spacing w:before="0" w:line="360" w:lineRule="auto"/>
        <w:ind w:firstLine="709"/>
        <w:jc w:val="both"/>
        <w:rPr>
          <w:sz w:val="28"/>
        </w:rPr>
      </w:pPr>
      <w:r>
        <w:rPr>
          <w:sz w:val="28"/>
        </w:rPr>
        <w:t>4</w:t>
      </w:r>
      <w:r w:rsidR="002B5F19">
        <w:rPr>
          <w:sz w:val="28"/>
        </w:rPr>
        <w:t>.</w:t>
      </w:r>
      <w:r w:rsidR="004B0E13">
        <w:rPr>
          <w:sz w:val="28"/>
        </w:rPr>
        <w:t>6</w:t>
      </w:r>
      <w:r w:rsidR="002B5F19">
        <w:rPr>
          <w:sz w:val="28"/>
        </w:rPr>
        <w:t xml:space="preserve"> </w:t>
      </w:r>
      <w:r w:rsidR="002B5F19" w:rsidRPr="00B3498D">
        <w:rPr>
          <w:sz w:val="28"/>
          <w:highlight w:val="yellow"/>
        </w:rPr>
        <w:t>Состав и содержание документации</w:t>
      </w:r>
    </w:p>
    <w:p w14:paraId="0BC2ED21" w14:textId="77777777" w:rsidR="00D103BF" w:rsidRDefault="00D103BF" w:rsidP="00B47236">
      <w:pPr>
        <w:keepNext/>
        <w:tabs>
          <w:tab w:val="left" w:pos="709"/>
          <w:tab w:val="left" w:pos="993"/>
        </w:tabs>
        <w:spacing w:before="0" w:line="360" w:lineRule="auto"/>
        <w:ind w:firstLine="709"/>
        <w:jc w:val="both"/>
        <w:rPr>
          <w:sz w:val="28"/>
        </w:rPr>
      </w:pPr>
    </w:p>
    <w:p w14:paraId="6A4A13E6" w14:textId="47E9F6FD" w:rsidR="002B5F19" w:rsidRDefault="00D103BF" w:rsidP="00B47236">
      <w:pPr>
        <w:tabs>
          <w:tab w:val="left" w:pos="709"/>
          <w:tab w:val="left" w:pos="993"/>
        </w:tabs>
        <w:spacing w:before="0" w:line="360" w:lineRule="auto"/>
        <w:ind w:firstLine="709"/>
        <w:jc w:val="both"/>
        <w:rPr>
          <w:sz w:val="28"/>
        </w:rPr>
      </w:pPr>
      <w:r>
        <w:rPr>
          <w:sz w:val="28"/>
        </w:rPr>
        <w:t>4</w:t>
      </w:r>
      <w:r w:rsidR="002B5F19">
        <w:rPr>
          <w:sz w:val="28"/>
        </w:rPr>
        <w:t>.</w:t>
      </w:r>
      <w:r w:rsidR="004B0E13">
        <w:rPr>
          <w:sz w:val="28"/>
        </w:rPr>
        <w:t>6</w:t>
      </w:r>
      <w:r w:rsidR="002B5F19">
        <w:rPr>
          <w:sz w:val="28"/>
        </w:rPr>
        <w:t>.1 Справочное руководство</w:t>
      </w:r>
    </w:p>
    <w:p w14:paraId="36EA4283" w14:textId="77777777" w:rsidR="002B5F19" w:rsidRDefault="002B5F19" w:rsidP="00B47236">
      <w:pPr>
        <w:tabs>
          <w:tab w:val="left" w:pos="709"/>
          <w:tab w:val="left" w:pos="993"/>
        </w:tabs>
        <w:spacing w:before="0" w:line="360" w:lineRule="auto"/>
        <w:ind w:firstLine="709"/>
        <w:jc w:val="both"/>
        <w:rPr>
          <w:sz w:val="28"/>
        </w:rPr>
      </w:pPr>
      <w:r>
        <w:rPr>
          <w:sz w:val="28"/>
        </w:rPr>
        <w:t>Справочное руководство должно содержать следующие разделы:</w:t>
      </w:r>
    </w:p>
    <w:p w14:paraId="54065AE7" w14:textId="77777777" w:rsidR="002B5F19" w:rsidRDefault="002B5F19" w:rsidP="00B47236">
      <w:pPr>
        <w:tabs>
          <w:tab w:val="left" w:pos="709"/>
          <w:tab w:val="left" w:pos="993"/>
        </w:tabs>
        <w:spacing w:before="0" w:line="360" w:lineRule="auto"/>
        <w:ind w:firstLine="709"/>
        <w:jc w:val="both"/>
        <w:rPr>
          <w:sz w:val="28"/>
        </w:rPr>
      </w:pPr>
      <w:r>
        <w:rPr>
          <w:sz w:val="28"/>
        </w:rPr>
        <w:t>Назначение программы: должны быть указаны сведения о назначении программы и информация, достаточная для понимания функций программы и ее эксплуатации.</w:t>
      </w:r>
    </w:p>
    <w:p w14:paraId="12DA3C6B" w14:textId="77777777" w:rsidR="002B5F19" w:rsidRDefault="002B5F19" w:rsidP="00B47236">
      <w:pPr>
        <w:tabs>
          <w:tab w:val="left" w:pos="709"/>
          <w:tab w:val="left" w:pos="993"/>
        </w:tabs>
        <w:spacing w:before="0"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>Условия выполнения программы: должны быть указаны условия, необходимые для выполнения программы (минимальный и/или максимальный состав аппаратных и программных средств и т.п.)</w:t>
      </w:r>
    </w:p>
    <w:p w14:paraId="594C88F2" w14:textId="77777777" w:rsidR="002B5F19" w:rsidRDefault="002B5F19" w:rsidP="00B47236">
      <w:pPr>
        <w:tabs>
          <w:tab w:val="left" w:pos="709"/>
          <w:tab w:val="left" w:pos="993"/>
        </w:tabs>
        <w:spacing w:before="0" w:line="360" w:lineRule="auto"/>
        <w:ind w:firstLine="709"/>
        <w:jc w:val="both"/>
        <w:rPr>
          <w:rFonts w:ascii="Times NR Cyr MT" w:hAnsi="Times NR Cyr MT" w:cs="Times NR Cyr MT"/>
          <w:color w:val="000000"/>
          <w:spacing w:val="-8"/>
          <w:sz w:val="28"/>
          <w:szCs w:val="28"/>
        </w:rPr>
      </w:pPr>
      <w:r>
        <w:rPr>
          <w:sz w:val="28"/>
        </w:rPr>
        <w:t>Системные и технические требования</w:t>
      </w:r>
    </w:p>
    <w:p w14:paraId="682E8EF8" w14:textId="77777777" w:rsidR="002B5F19" w:rsidRDefault="002B5F19" w:rsidP="00B47236">
      <w:pPr>
        <w:widowControl w:val="0"/>
        <w:numPr>
          <w:ilvl w:val="0"/>
          <w:numId w:val="12"/>
        </w:numPr>
        <w:shd w:val="clear" w:color="auto" w:fill="FFFFFF"/>
        <w:tabs>
          <w:tab w:val="left" w:pos="709"/>
          <w:tab w:val="left" w:pos="993"/>
        </w:tabs>
        <w:autoSpaceDE w:val="0"/>
        <w:spacing w:before="0" w:line="360" w:lineRule="auto"/>
        <w:ind w:left="0" w:right="79" w:firstLine="709"/>
        <w:jc w:val="both"/>
        <w:rPr>
          <w:rFonts w:ascii="Times NR Cyr MT" w:hAnsi="Times NR Cyr MT" w:cs="Times NR Cyr MT"/>
          <w:color w:val="000000"/>
          <w:spacing w:val="-4"/>
          <w:sz w:val="28"/>
          <w:szCs w:val="28"/>
        </w:rPr>
      </w:pPr>
      <w:r>
        <w:rPr>
          <w:rFonts w:ascii="Times NR Cyr MT" w:hAnsi="Times NR Cyr MT" w:cs="Times NR Cyr MT"/>
          <w:color w:val="000000"/>
          <w:spacing w:val="-8"/>
          <w:sz w:val="28"/>
          <w:szCs w:val="28"/>
        </w:rPr>
        <w:t>Для правильной работы приложения необходимо иметь соответст</w:t>
      </w:r>
      <w:r>
        <w:rPr>
          <w:rFonts w:ascii="Times NR Cyr MT" w:hAnsi="Times NR Cyr MT" w:cs="Times NR Cyr MT"/>
          <w:color w:val="000000"/>
          <w:spacing w:val="-3"/>
          <w:sz w:val="28"/>
          <w:szCs w:val="28"/>
        </w:rPr>
        <w:t>вующую конфиг</w:t>
      </w:r>
      <w:r>
        <w:rPr>
          <w:rFonts w:ascii="Times NR Cyr MT" w:hAnsi="Times NR Cyr MT" w:cs="Times NR Cyr MT"/>
          <w:color w:val="000000"/>
          <w:spacing w:val="-4"/>
          <w:sz w:val="28"/>
          <w:szCs w:val="28"/>
        </w:rPr>
        <w:t>урацию технических средств и установленное на компьютере определенное программное обеспечение. Системные и аппаратные включают:</w:t>
      </w:r>
    </w:p>
    <w:p w14:paraId="5D2F9EE0" w14:textId="4ACAA692" w:rsidR="002B5F19" w:rsidRDefault="002B5F19" w:rsidP="00B47236">
      <w:pPr>
        <w:widowControl w:val="0"/>
        <w:numPr>
          <w:ilvl w:val="0"/>
          <w:numId w:val="12"/>
        </w:numPr>
        <w:shd w:val="clear" w:color="auto" w:fill="FFFFFF"/>
        <w:tabs>
          <w:tab w:val="left" w:pos="709"/>
          <w:tab w:val="left" w:pos="993"/>
        </w:tabs>
        <w:autoSpaceDE w:val="0"/>
        <w:spacing w:before="0" w:line="360" w:lineRule="auto"/>
        <w:ind w:left="0" w:right="79" w:firstLine="709"/>
        <w:jc w:val="both"/>
        <w:rPr>
          <w:rFonts w:ascii="Times NR Cyr MT" w:hAnsi="Times NR Cyr MT" w:cs="Times NR Cyr MT"/>
          <w:color w:val="000000"/>
          <w:spacing w:val="-4"/>
          <w:sz w:val="28"/>
          <w:szCs w:val="28"/>
        </w:rPr>
      </w:pPr>
      <w:r w:rsidRPr="00925053">
        <w:rPr>
          <w:rFonts w:ascii="Times NR Cyr MT" w:hAnsi="Times NR Cyr MT" w:cs="Times NR Cyr MT"/>
          <w:color w:val="000000"/>
          <w:spacing w:val="-4"/>
          <w:sz w:val="28"/>
          <w:szCs w:val="28"/>
          <w:highlight w:val="yellow"/>
        </w:rPr>
        <w:t xml:space="preserve">Операционную систему Windows </w:t>
      </w:r>
      <w:r w:rsidR="00925053" w:rsidRPr="00925053">
        <w:rPr>
          <w:rFonts w:ascii="Times NR Cyr MT" w:hAnsi="Times NR Cyr MT" w:cs="Times NR Cyr MT"/>
          <w:color w:val="000000"/>
          <w:spacing w:val="-4"/>
          <w:sz w:val="28"/>
          <w:szCs w:val="28"/>
          <w:highlight w:val="yellow"/>
        </w:rPr>
        <w:t>10</w:t>
      </w:r>
      <w:r>
        <w:rPr>
          <w:rFonts w:ascii="Times NR Cyr MT" w:hAnsi="Times NR Cyr MT" w:cs="Times NR Cyr MT"/>
          <w:color w:val="000000"/>
          <w:spacing w:val="-4"/>
          <w:sz w:val="28"/>
          <w:szCs w:val="28"/>
        </w:rPr>
        <w:t xml:space="preserve"> или более поздней версии.</w:t>
      </w:r>
    </w:p>
    <w:p w14:paraId="06EEEEF7" w14:textId="77777777" w:rsidR="002B5F19" w:rsidRDefault="002B5F19" w:rsidP="00B47236">
      <w:pPr>
        <w:widowControl w:val="0"/>
        <w:numPr>
          <w:ilvl w:val="0"/>
          <w:numId w:val="12"/>
        </w:numPr>
        <w:shd w:val="clear" w:color="auto" w:fill="FFFFFF"/>
        <w:tabs>
          <w:tab w:val="left" w:pos="709"/>
          <w:tab w:val="left" w:pos="993"/>
        </w:tabs>
        <w:autoSpaceDE w:val="0"/>
        <w:spacing w:before="0" w:line="360" w:lineRule="auto"/>
        <w:ind w:left="0" w:right="79" w:firstLine="709"/>
        <w:jc w:val="both"/>
        <w:rPr>
          <w:rFonts w:ascii="Times NR Cyr MT" w:hAnsi="Times NR Cyr MT" w:cs="Times NR Cyr MT"/>
          <w:color w:val="000000"/>
          <w:spacing w:val="-4"/>
          <w:sz w:val="28"/>
          <w:szCs w:val="28"/>
        </w:rPr>
      </w:pPr>
      <w:r>
        <w:rPr>
          <w:rFonts w:ascii="Times NR Cyr MT" w:hAnsi="Times NR Cyr MT" w:cs="Times NR Cyr MT"/>
          <w:color w:val="000000"/>
          <w:spacing w:val="-4"/>
          <w:sz w:val="28"/>
          <w:szCs w:val="28"/>
        </w:rPr>
        <w:t>Микропроцессор … или выше.</w:t>
      </w:r>
    </w:p>
    <w:p w14:paraId="17522950" w14:textId="77777777" w:rsidR="002B5F19" w:rsidRDefault="002B5F19" w:rsidP="00B47236">
      <w:pPr>
        <w:widowControl w:val="0"/>
        <w:numPr>
          <w:ilvl w:val="0"/>
          <w:numId w:val="12"/>
        </w:numPr>
        <w:shd w:val="clear" w:color="auto" w:fill="FFFFFF"/>
        <w:tabs>
          <w:tab w:val="left" w:pos="709"/>
          <w:tab w:val="left" w:pos="993"/>
        </w:tabs>
        <w:autoSpaceDE w:val="0"/>
        <w:spacing w:before="0" w:line="360" w:lineRule="auto"/>
        <w:ind w:left="0" w:right="79" w:firstLine="709"/>
        <w:jc w:val="both"/>
        <w:rPr>
          <w:rFonts w:ascii="Times NR Cyr MT" w:hAnsi="Times NR Cyr MT" w:cs="Times NR Cyr MT"/>
          <w:color w:val="000000"/>
          <w:spacing w:val="-4"/>
          <w:sz w:val="28"/>
          <w:szCs w:val="28"/>
        </w:rPr>
      </w:pPr>
      <w:r>
        <w:rPr>
          <w:rFonts w:ascii="Times NR Cyr MT" w:hAnsi="Times NR Cyr MT" w:cs="Times NR Cyr MT"/>
          <w:color w:val="000000"/>
          <w:spacing w:val="-4"/>
          <w:sz w:val="28"/>
          <w:szCs w:val="28"/>
        </w:rPr>
        <w:t>Монитор VGA ….  или более высокого разрешения.</w:t>
      </w:r>
    </w:p>
    <w:p w14:paraId="4607A2A7" w14:textId="77777777" w:rsidR="002B5F19" w:rsidRDefault="002B5F19" w:rsidP="00B47236">
      <w:pPr>
        <w:widowControl w:val="0"/>
        <w:numPr>
          <w:ilvl w:val="0"/>
          <w:numId w:val="12"/>
        </w:numPr>
        <w:shd w:val="clear" w:color="auto" w:fill="FFFFFF"/>
        <w:tabs>
          <w:tab w:val="left" w:pos="709"/>
          <w:tab w:val="left" w:pos="993"/>
        </w:tabs>
        <w:autoSpaceDE w:val="0"/>
        <w:spacing w:before="0" w:line="360" w:lineRule="auto"/>
        <w:ind w:left="0" w:right="79" w:firstLine="709"/>
        <w:jc w:val="both"/>
        <w:rPr>
          <w:rFonts w:ascii="Times NR Cyr MT" w:hAnsi="Times NR Cyr MT" w:cs="Times NR Cyr MT"/>
          <w:color w:val="000000"/>
          <w:spacing w:val="-4"/>
          <w:sz w:val="28"/>
          <w:szCs w:val="28"/>
        </w:rPr>
      </w:pPr>
      <w:r>
        <w:rPr>
          <w:rFonts w:ascii="Times NR Cyr MT" w:hAnsi="Times NR Cyr MT" w:cs="Times NR Cyr MT"/>
          <w:color w:val="000000"/>
          <w:spacing w:val="-4"/>
          <w:sz w:val="28"/>
          <w:szCs w:val="28"/>
        </w:rPr>
        <w:t>Объём оперативной памяти (… и выше).</w:t>
      </w:r>
    </w:p>
    <w:p w14:paraId="2DF7AA2D" w14:textId="77777777" w:rsidR="002B5F19" w:rsidRDefault="002B5F19" w:rsidP="00B47236">
      <w:pPr>
        <w:widowControl w:val="0"/>
        <w:numPr>
          <w:ilvl w:val="0"/>
          <w:numId w:val="12"/>
        </w:numPr>
        <w:shd w:val="clear" w:color="auto" w:fill="FFFFFF"/>
        <w:tabs>
          <w:tab w:val="left" w:pos="709"/>
          <w:tab w:val="left" w:pos="993"/>
        </w:tabs>
        <w:autoSpaceDE w:val="0"/>
        <w:spacing w:before="0" w:line="360" w:lineRule="auto"/>
        <w:ind w:left="0" w:right="79" w:firstLine="709"/>
        <w:jc w:val="both"/>
        <w:rPr>
          <w:rFonts w:ascii="Times NR Cyr MT" w:hAnsi="Times NR Cyr MT" w:cs="Times NR Cyr MT"/>
          <w:color w:val="000000"/>
          <w:spacing w:val="-4"/>
          <w:sz w:val="28"/>
          <w:szCs w:val="28"/>
        </w:rPr>
      </w:pPr>
      <w:r>
        <w:rPr>
          <w:rFonts w:ascii="Times NR Cyr MT" w:hAnsi="Times NR Cyr MT" w:cs="Times NR Cyr MT"/>
          <w:color w:val="000000"/>
          <w:spacing w:val="-4"/>
          <w:sz w:val="28"/>
          <w:szCs w:val="28"/>
        </w:rPr>
        <w:t xml:space="preserve">Файлы данных </w:t>
      </w:r>
      <w:r w:rsidR="00A477ED">
        <w:rPr>
          <w:rFonts w:ascii="Times NR Cyr MT" w:hAnsi="Times NR Cyr MT" w:cs="Times NR Cyr MT"/>
          <w:color w:val="000000"/>
          <w:spacing w:val="-4"/>
          <w:sz w:val="28"/>
          <w:szCs w:val="28"/>
        </w:rPr>
        <w:t xml:space="preserve">программы </w:t>
      </w:r>
      <w:r w:rsidR="00A477ED" w:rsidRPr="00A477ED">
        <w:rPr>
          <w:rFonts w:ascii="Times NR Cyr MT" w:hAnsi="Times NR Cyr MT" w:cs="Times NR Cyr MT"/>
          <w:color w:val="000000"/>
          <w:spacing w:val="-4"/>
          <w:sz w:val="28"/>
          <w:szCs w:val="28"/>
          <w:highlight w:val="yellow"/>
        </w:rPr>
        <w:t>ИС для…</w:t>
      </w:r>
      <w:r>
        <w:rPr>
          <w:rFonts w:ascii="Times NR Cyr MT" w:hAnsi="Times NR Cyr MT" w:cs="Times NR Cyr MT"/>
          <w:color w:val="000000"/>
          <w:spacing w:val="-4"/>
          <w:sz w:val="28"/>
          <w:szCs w:val="28"/>
        </w:rPr>
        <w:t xml:space="preserve"> занимают дисковое пространство в зависимости от необходимости в ресурсах локальной задачи. Учебный вариант данных содержит около </w:t>
      </w:r>
      <w:r w:rsidRPr="002B5F19">
        <w:rPr>
          <w:rFonts w:ascii="Times NR Cyr MT" w:hAnsi="Times NR Cyr MT" w:cs="Times NR Cyr MT"/>
          <w:color w:val="000000"/>
          <w:spacing w:val="-4"/>
          <w:sz w:val="28"/>
          <w:szCs w:val="28"/>
          <w:highlight w:val="yellow"/>
        </w:rPr>
        <w:t>1,76 МБ.</w:t>
      </w:r>
    </w:p>
    <w:p w14:paraId="11483B18" w14:textId="77777777" w:rsidR="002B5F19" w:rsidRDefault="002B5F19" w:rsidP="00B47236">
      <w:pPr>
        <w:widowControl w:val="0"/>
        <w:numPr>
          <w:ilvl w:val="0"/>
          <w:numId w:val="12"/>
        </w:numPr>
        <w:shd w:val="clear" w:color="auto" w:fill="FFFFFF"/>
        <w:tabs>
          <w:tab w:val="left" w:pos="709"/>
          <w:tab w:val="left" w:pos="993"/>
        </w:tabs>
        <w:autoSpaceDE w:val="0"/>
        <w:spacing w:before="0" w:line="360" w:lineRule="auto"/>
        <w:ind w:left="0" w:right="79" w:firstLine="709"/>
        <w:jc w:val="both"/>
        <w:rPr>
          <w:rFonts w:ascii="Times NR Cyr MT" w:hAnsi="Times NR Cyr MT" w:cs="Times NR Cyr MT"/>
          <w:color w:val="000000"/>
          <w:spacing w:val="-4"/>
          <w:sz w:val="28"/>
          <w:szCs w:val="28"/>
        </w:rPr>
      </w:pPr>
      <w:r>
        <w:rPr>
          <w:rFonts w:ascii="Times NR Cyr MT" w:hAnsi="Times NR Cyr MT" w:cs="Times NR Cyr MT"/>
          <w:color w:val="000000"/>
          <w:spacing w:val="-4"/>
          <w:sz w:val="28"/>
          <w:szCs w:val="28"/>
        </w:rPr>
        <w:t>Манипулятор «мышь» или другие устройства.</w:t>
      </w:r>
    </w:p>
    <w:p w14:paraId="1B0FCAC8" w14:textId="77777777" w:rsidR="002B5F19" w:rsidRDefault="002B5F19" w:rsidP="00B47236">
      <w:pPr>
        <w:widowControl w:val="0"/>
        <w:numPr>
          <w:ilvl w:val="0"/>
          <w:numId w:val="12"/>
        </w:numPr>
        <w:shd w:val="clear" w:color="auto" w:fill="FFFFFF"/>
        <w:tabs>
          <w:tab w:val="left" w:pos="709"/>
          <w:tab w:val="left" w:pos="993"/>
        </w:tabs>
        <w:autoSpaceDE w:val="0"/>
        <w:spacing w:before="0" w:line="360" w:lineRule="auto"/>
        <w:ind w:left="0" w:right="79" w:firstLine="709"/>
        <w:jc w:val="both"/>
        <w:rPr>
          <w:sz w:val="28"/>
        </w:rPr>
      </w:pPr>
      <w:r>
        <w:rPr>
          <w:rFonts w:ascii="Times NR Cyr MT" w:hAnsi="Times NR Cyr MT" w:cs="Times NR Cyr MT"/>
          <w:color w:val="000000"/>
          <w:spacing w:val="-4"/>
          <w:sz w:val="28"/>
          <w:szCs w:val="28"/>
        </w:rPr>
        <w:t>Ресурсы операционной системы Windows</w:t>
      </w:r>
      <w:r w:rsidR="00A477ED">
        <w:rPr>
          <w:rFonts w:ascii="Times NR Cyr MT" w:hAnsi="Times NR Cyr MT" w:cs="Times NR Cyr MT"/>
          <w:color w:val="000000"/>
          <w:spacing w:val="-4"/>
          <w:sz w:val="28"/>
          <w:szCs w:val="28"/>
        </w:rPr>
        <w:t>.</w:t>
      </w:r>
    </w:p>
    <w:p w14:paraId="47E323F0" w14:textId="77777777" w:rsidR="002B5F19" w:rsidRDefault="002B5F19" w:rsidP="00B47236">
      <w:pPr>
        <w:tabs>
          <w:tab w:val="left" w:pos="709"/>
          <w:tab w:val="left" w:pos="993"/>
        </w:tabs>
        <w:spacing w:before="0" w:line="360" w:lineRule="auto"/>
        <w:ind w:firstLine="709"/>
        <w:jc w:val="both"/>
        <w:rPr>
          <w:rFonts w:ascii="Times NR Cyr MT" w:hAnsi="Times NR Cyr MT" w:cs="Times NR Cyr MT"/>
          <w:color w:val="000000"/>
          <w:spacing w:val="-4"/>
          <w:sz w:val="28"/>
          <w:szCs w:val="28"/>
        </w:rPr>
      </w:pPr>
      <w:r>
        <w:rPr>
          <w:sz w:val="28"/>
        </w:rPr>
        <w:t>Условия выполнения</w:t>
      </w:r>
    </w:p>
    <w:p w14:paraId="6FE67A63" w14:textId="77777777" w:rsidR="002B5F19" w:rsidRDefault="002B5F19" w:rsidP="00B47236">
      <w:pPr>
        <w:tabs>
          <w:tab w:val="left" w:pos="709"/>
          <w:tab w:val="left" w:pos="993"/>
        </w:tabs>
        <w:spacing w:before="0" w:line="360" w:lineRule="auto"/>
        <w:ind w:firstLine="709"/>
        <w:jc w:val="both"/>
        <w:rPr>
          <w:sz w:val="28"/>
        </w:rPr>
      </w:pPr>
      <w:r>
        <w:rPr>
          <w:rFonts w:ascii="Times NR Cyr MT" w:hAnsi="Times NR Cyr MT" w:cs="Times NR Cyr MT"/>
          <w:color w:val="000000"/>
          <w:spacing w:val="-4"/>
          <w:sz w:val="28"/>
          <w:szCs w:val="28"/>
        </w:rPr>
        <w:t>Должна быть указана последо</w:t>
      </w:r>
      <w:r>
        <w:rPr>
          <w:rFonts w:ascii="Times NR Cyr MT" w:hAnsi="Times NR Cyr MT" w:cs="Times NR Cyr MT"/>
          <w:color w:val="000000"/>
          <w:spacing w:val="-6"/>
          <w:sz w:val="28"/>
          <w:szCs w:val="28"/>
        </w:rPr>
        <w:t xml:space="preserve">вательность действий пользователя, обеспечивающих установку, загрузку, </w:t>
      </w:r>
      <w:r>
        <w:rPr>
          <w:rFonts w:ascii="Times NR Cyr MT" w:hAnsi="Times NR Cyr MT" w:cs="Times NR Cyr MT"/>
          <w:color w:val="000000"/>
          <w:spacing w:val="-2"/>
          <w:sz w:val="28"/>
          <w:szCs w:val="28"/>
        </w:rPr>
        <w:t>запуск, выполнение и завершение программы, удаление программы, при</w:t>
      </w:r>
      <w:r>
        <w:rPr>
          <w:rFonts w:ascii="Times NR Cyr MT" w:hAnsi="Times NR Cyr MT" w:cs="Times NR Cyr MT"/>
          <w:color w:val="000000"/>
          <w:spacing w:val="-4"/>
          <w:sz w:val="28"/>
          <w:szCs w:val="28"/>
        </w:rPr>
        <w:t>ведено описание функций, формата и возможных вариантов команд, с по</w:t>
      </w:r>
      <w:r>
        <w:rPr>
          <w:rFonts w:ascii="Times NR Cyr MT" w:hAnsi="Times NR Cyr MT" w:cs="Times NR Cyr MT"/>
          <w:color w:val="000000"/>
          <w:spacing w:val="-5"/>
          <w:sz w:val="28"/>
          <w:szCs w:val="28"/>
        </w:rPr>
        <w:t>мощью которых пользователь осуществляет загрузку и управляет выпол</w:t>
      </w:r>
      <w:r>
        <w:rPr>
          <w:rFonts w:ascii="Times NR Cyr MT" w:hAnsi="Times NR Cyr MT" w:cs="Times NR Cyr MT"/>
          <w:color w:val="000000"/>
          <w:spacing w:val="-9"/>
          <w:sz w:val="28"/>
          <w:szCs w:val="28"/>
        </w:rPr>
        <w:t>нением программы, а также ответы программы на эти команды.</w:t>
      </w:r>
    </w:p>
    <w:p w14:paraId="77F21DC0" w14:textId="77777777" w:rsidR="002B5F19" w:rsidRDefault="002B5F19" w:rsidP="00B47236">
      <w:pPr>
        <w:tabs>
          <w:tab w:val="left" w:pos="709"/>
          <w:tab w:val="left" w:pos="993"/>
        </w:tabs>
        <w:spacing w:before="0" w:line="360" w:lineRule="auto"/>
        <w:ind w:firstLine="709"/>
        <w:jc w:val="both"/>
        <w:rPr>
          <w:rFonts w:ascii="Times NR Cyr MT" w:hAnsi="Times NR Cyr MT" w:cs="Times NR Cyr MT"/>
          <w:color w:val="000000"/>
          <w:spacing w:val="-3"/>
          <w:sz w:val="28"/>
          <w:szCs w:val="28"/>
        </w:rPr>
      </w:pPr>
      <w:r>
        <w:rPr>
          <w:sz w:val="28"/>
        </w:rPr>
        <w:t>Запуск</w:t>
      </w:r>
      <w:r>
        <w:rPr>
          <w:rFonts w:ascii="Times NR Cyr MT" w:hAnsi="Times NR Cyr MT" w:cs="Times NR Cyr MT"/>
          <w:color w:val="000000"/>
          <w:spacing w:val="-4"/>
          <w:sz w:val="28"/>
          <w:szCs w:val="28"/>
        </w:rPr>
        <w:t xml:space="preserve"> программы осуществляется путем открытия файла Успеваемость (должна запускаться главная кнопочная форма)</w:t>
      </w:r>
      <w:r>
        <w:rPr>
          <w:rFonts w:ascii="Times NR Cyr MT" w:hAnsi="Times NR Cyr MT" w:cs="Times NR Cyr MT"/>
          <w:color w:val="000000"/>
          <w:sz w:val="28"/>
          <w:szCs w:val="28"/>
        </w:rPr>
        <w:t xml:space="preserve">. </w:t>
      </w:r>
    </w:p>
    <w:p w14:paraId="1E6C3D46" w14:textId="77777777" w:rsidR="002B5F19" w:rsidRDefault="002B5F19" w:rsidP="00B47236">
      <w:pPr>
        <w:numPr>
          <w:ilvl w:val="0"/>
          <w:numId w:val="10"/>
        </w:numPr>
        <w:shd w:val="clear" w:color="auto" w:fill="FFFFFF"/>
        <w:tabs>
          <w:tab w:val="left" w:pos="709"/>
          <w:tab w:val="left" w:pos="993"/>
        </w:tabs>
        <w:spacing w:before="0" w:line="360" w:lineRule="auto"/>
        <w:ind w:left="0" w:right="79" w:firstLine="709"/>
        <w:jc w:val="both"/>
        <w:rPr>
          <w:rFonts w:ascii="Times NR Cyr MT" w:hAnsi="Times NR Cyr MT" w:cs="Times NR Cyr MT"/>
          <w:color w:val="000000"/>
          <w:spacing w:val="-4"/>
          <w:sz w:val="28"/>
          <w:szCs w:val="28"/>
        </w:rPr>
      </w:pPr>
      <w:r>
        <w:rPr>
          <w:rFonts w:ascii="Times NR Cyr MT" w:hAnsi="Times NR Cyr MT" w:cs="Times NR Cyr MT"/>
          <w:color w:val="000000"/>
          <w:spacing w:val="-3"/>
          <w:sz w:val="28"/>
          <w:szCs w:val="28"/>
        </w:rPr>
        <w:t>Для завершения работы предусмотрен выход в любой момент, либо из главной кнопочной формы – кнопка «Выход», либо</w:t>
      </w:r>
      <w:r>
        <w:rPr>
          <w:rFonts w:ascii="Times NR Cyr MT" w:hAnsi="Times NR Cyr MT" w:cs="Times NR Cyr MT"/>
          <w:color w:val="000000"/>
          <w:spacing w:val="4"/>
          <w:sz w:val="28"/>
          <w:szCs w:val="28"/>
        </w:rPr>
        <w:t xml:space="preserve"> из меню </w:t>
      </w:r>
      <w:r>
        <w:rPr>
          <w:rFonts w:ascii="Times NR Cyr MT" w:hAnsi="Times NR Cyr MT" w:cs="Times NR Cyr MT"/>
          <w:bCs/>
          <w:color w:val="000000"/>
          <w:spacing w:val="4"/>
          <w:sz w:val="28"/>
          <w:szCs w:val="28"/>
        </w:rPr>
        <w:t xml:space="preserve">Файл </w:t>
      </w:r>
      <w:r>
        <w:rPr>
          <w:rFonts w:ascii="Times NR Cyr MT" w:hAnsi="Times NR Cyr MT" w:cs="Times NR Cyr MT"/>
          <w:color w:val="000000"/>
          <w:spacing w:val="4"/>
          <w:sz w:val="28"/>
          <w:szCs w:val="28"/>
        </w:rPr>
        <w:t xml:space="preserve">- </w:t>
      </w:r>
      <w:r>
        <w:rPr>
          <w:rFonts w:ascii="Times NR Cyr MT" w:hAnsi="Times NR Cyr MT" w:cs="Times NR Cyr MT"/>
          <w:color w:val="000000"/>
          <w:spacing w:val="-8"/>
          <w:sz w:val="28"/>
          <w:szCs w:val="28"/>
        </w:rPr>
        <w:t xml:space="preserve">пункт меню </w:t>
      </w:r>
      <w:r>
        <w:rPr>
          <w:rFonts w:ascii="Times NR Cyr MT" w:hAnsi="Times NR Cyr MT" w:cs="Times NR Cyr MT"/>
          <w:bCs/>
          <w:color w:val="000000"/>
          <w:spacing w:val="-8"/>
          <w:sz w:val="28"/>
          <w:szCs w:val="28"/>
        </w:rPr>
        <w:t xml:space="preserve">(Выход), </w:t>
      </w:r>
      <w:r>
        <w:rPr>
          <w:rFonts w:ascii="Times NR Cyr MT" w:hAnsi="Times NR Cyr MT" w:cs="Times NR Cyr MT"/>
          <w:color w:val="000000"/>
          <w:spacing w:val="-8"/>
          <w:sz w:val="28"/>
          <w:szCs w:val="28"/>
        </w:rPr>
        <w:t xml:space="preserve">а также нажатием системной кнопки — </w:t>
      </w:r>
      <w:r>
        <w:rPr>
          <w:rFonts w:ascii="Times NR Cyr MT" w:hAnsi="Times NR Cyr MT" w:cs="Times NR Cyr MT"/>
          <w:bCs/>
          <w:color w:val="000000"/>
          <w:spacing w:val="-8"/>
          <w:sz w:val="28"/>
          <w:szCs w:val="28"/>
        </w:rPr>
        <w:t>Закрыть.</w:t>
      </w:r>
    </w:p>
    <w:p w14:paraId="397756E9" w14:textId="77777777" w:rsidR="002B5F19" w:rsidRDefault="002B5F19" w:rsidP="00B47236">
      <w:pPr>
        <w:widowControl w:val="0"/>
        <w:numPr>
          <w:ilvl w:val="0"/>
          <w:numId w:val="11"/>
        </w:numPr>
        <w:shd w:val="clear" w:color="auto" w:fill="FFFFFF"/>
        <w:tabs>
          <w:tab w:val="left" w:pos="709"/>
          <w:tab w:val="left" w:pos="993"/>
        </w:tabs>
        <w:autoSpaceDE w:val="0"/>
        <w:spacing w:before="0" w:line="360" w:lineRule="auto"/>
        <w:ind w:left="0" w:right="79" w:firstLine="709"/>
        <w:jc w:val="both"/>
        <w:rPr>
          <w:rFonts w:ascii="Times NR Cyr MT" w:hAnsi="Times NR Cyr MT" w:cs="Times NR Cyr MT"/>
          <w:color w:val="000000"/>
          <w:spacing w:val="-3"/>
          <w:sz w:val="28"/>
          <w:szCs w:val="28"/>
        </w:rPr>
      </w:pPr>
      <w:r>
        <w:rPr>
          <w:rFonts w:ascii="Times NR Cyr MT" w:hAnsi="Times NR Cyr MT" w:cs="Times NR Cyr MT"/>
          <w:color w:val="000000"/>
          <w:spacing w:val="-4"/>
          <w:sz w:val="28"/>
          <w:szCs w:val="28"/>
        </w:rPr>
        <w:t>Варианты перехода: п</w:t>
      </w:r>
      <w:r>
        <w:rPr>
          <w:rFonts w:ascii="Times NR Cyr MT" w:hAnsi="Times NR Cyr MT" w:cs="Times NR Cyr MT"/>
          <w:color w:val="000000"/>
          <w:spacing w:val="-1"/>
          <w:sz w:val="28"/>
          <w:szCs w:val="28"/>
        </w:rPr>
        <w:t xml:space="preserve">ереход из главной формы на другие объекты </w:t>
      </w:r>
      <w:r>
        <w:rPr>
          <w:rFonts w:ascii="Times NR Cyr MT" w:hAnsi="Times NR Cyr MT" w:cs="Times NR Cyr MT"/>
          <w:color w:val="000000"/>
          <w:spacing w:val="-1"/>
          <w:sz w:val="28"/>
          <w:szCs w:val="28"/>
        </w:rPr>
        <w:lastRenderedPageBreak/>
        <w:t>базы данных</w:t>
      </w:r>
      <w:r>
        <w:rPr>
          <w:rFonts w:ascii="Times NR Cyr MT" w:hAnsi="Times NR Cyr MT" w:cs="Times NR Cyr MT"/>
          <w:color w:val="000000"/>
          <w:spacing w:val="-3"/>
          <w:sz w:val="28"/>
          <w:szCs w:val="28"/>
        </w:rPr>
        <w:t xml:space="preserve"> происходит при нажа</w:t>
      </w:r>
      <w:r>
        <w:rPr>
          <w:rFonts w:ascii="Times NR Cyr MT" w:hAnsi="Times NR Cyr MT" w:cs="Times NR Cyr MT"/>
          <w:color w:val="000000"/>
          <w:spacing w:val="-5"/>
          <w:sz w:val="28"/>
          <w:szCs w:val="28"/>
        </w:rPr>
        <w:t xml:space="preserve">тии нужной кнопки. Возврат из подчинённой формы в главную кнопочную форму осуществляется нажатием кнопки «Назад». </w:t>
      </w:r>
      <w:r>
        <w:rPr>
          <w:rFonts w:ascii="Times NR Cyr MT" w:hAnsi="Times NR Cyr MT" w:cs="Times NR Cyr MT"/>
          <w:color w:val="000000"/>
          <w:spacing w:val="-6"/>
          <w:sz w:val="28"/>
          <w:szCs w:val="28"/>
        </w:rPr>
        <w:t xml:space="preserve">Для облегчения работы пользователя предусмотрено отображение </w:t>
      </w:r>
      <w:r>
        <w:rPr>
          <w:rFonts w:ascii="Times NR Cyr MT" w:hAnsi="Times NR Cyr MT" w:cs="Times NR Cyr MT"/>
          <w:color w:val="000000"/>
          <w:sz w:val="28"/>
          <w:szCs w:val="28"/>
        </w:rPr>
        <w:t>всплывающих подсказок, объясняющих назначение данной кноп</w:t>
      </w:r>
      <w:r>
        <w:rPr>
          <w:rFonts w:ascii="Times NR Cyr MT" w:hAnsi="Times NR Cyr MT" w:cs="Times NR Cyr MT"/>
          <w:color w:val="000000"/>
          <w:spacing w:val="-3"/>
          <w:sz w:val="28"/>
          <w:szCs w:val="28"/>
        </w:rPr>
        <w:t>ки, при нахождении курсора мыши над ней.</w:t>
      </w:r>
    </w:p>
    <w:p w14:paraId="324DF021" w14:textId="77777777" w:rsidR="002B5F19" w:rsidRDefault="002B5F19" w:rsidP="00B47236">
      <w:pPr>
        <w:widowControl w:val="0"/>
        <w:numPr>
          <w:ilvl w:val="0"/>
          <w:numId w:val="12"/>
        </w:numPr>
        <w:shd w:val="clear" w:color="auto" w:fill="FFFFFF"/>
        <w:tabs>
          <w:tab w:val="left" w:pos="709"/>
          <w:tab w:val="left" w:pos="993"/>
        </w:tabs>
        <w:autoSpaceDE w:val="0"/>
        <w:spacing w:before="0" w:line="360" w:lineRule="auto"/>
        <w:ind w:left="0" w:right="79" w:firstLine="709"/>
        <w:jc w:val="both"/>
        <w:rPr>
          <w:rFonts w:ascii="Times NR Cyr MT" w:hAnsi="Times NR Cyr MT" w:cs="Times NR Cyr MT"/>
          <w:color w:val="000000"/>
          <w:spacing w:val="-4"/>
          <w:sz w:val="28"/>
          <w:szCs w:val="28"/>
        </w:rPr>
      </w:pPr>
      <w:r>
        <w:rPr>
          <w:rFonts w:ascii="Times NR Cyr MT" w:hAnsi="Times NR Cyr MT" w:cs="Times NR Cyr MT"/>
          <w:color w:val="000000"/>
          <w:spacing w:val="-3"/>
          <w:sz w:val="28"/>
          <w:szCs w:val="28"/>
        </w:rPr>
        <w:t>Вывод</w:t>
      </w:r>
      <w:r>
        <w:rPr>
          <w:rFonts w:ascii="Times NR Cyr MT" w:hAnsi="Times NR Cyr MT" w:cs="Times NR Cyr MT"/>
          <w:color w:val="000000"/>
          <w:spacing w:val="-4"/>
          <w:sz w:val="28"/>
          <w:szCs w:val="28"/>
        </w:rPr>
        <w:t xml:space="preserve"> результатов. Для вывода результатов выборки данных на экран используется режим таблицы. При необходимости распечатать форму или отчёт можно воспользоваться стандартной командой мен. Файл - Печать. </w:t>
      </w:r>
      <w:r>
        <w:rPr>
          <w:rFonts w:ascii="Times NR Cyr MT" w:hAnsi="Times NR Cyr MT" w:cs="Times NR Cyr MT"/>
          <w:color w:val="000000"/>
          <w:spacing w:val="-5"/>
          <w:sz w:val="28"/>
          <w:szCs w:val="28"/>
        </w:rPr>
        <w:t>Организацию файлов для печати (итоговых отчетов) следует под</w:t>
      </w:r>
      <w:r>
        <w:rPr>
          <w:rFonts w:ascii="Times NR Cyr MT" w:hAnsi="Times NR Cyr MT" w:cs="Times NR Cyr MT"/>
          <w:color w:val="000000"/>
          <w:spacing w:val="-4"/>
          <w:sz w:val="28"/>
          <w:szCs w:val="28"/>
        </w:rPr>
        <w:t xml:space="preserve">готавливать в </w:t>
      </w:r>
      <w:r>
        <w:rPr>
          <w:rFonts w:ascii="Times NR Cyr MT" w:hAnsi="Times NR Cyr MT" w:cs="Times NR Cyr MT"/>
          <w:color w:val="000000"/>
          <w:spacing w:val="-4"/>
          <w:sz w:val="28"/>
          <w:szCs w:val="28"/>
          <w:lang w:val="en-US"/>
        </w:rPr>
        <w:t>Excel</w:t>
      </w:r>
      <w:r>
        <w:rPr>
          <w:rFonts w:ascii="Times NR Cyr MT" w:hAnsi="Times NR Cyr MT" w:cs="Times NR Cyr MT"/>
          <w:color w:val="000000"/>
          <w:spacing w:val="-4"/>
          <w:sz w:val="28"/>
          <w:szCs w:val="28"/>
        </w:rPr>
        <w:t xml:space="preserve"> или в </w:t>
      </w:r>
      <w:r>
        <w:rPr>
          <w:rFonts w:ascii="Times NR Cyr MT" w:hAnsi="Times NR Cyr MT" w:cs="Times NR Cyr MT"/>
          <w:color w:val="000000"/>
          <w:spacing w:val="-4"/>
          <w:sz w:val="28"/>
          <w:szCs w:val="28"/>
          <w:lang w:val="en-US"/>
        </w:rPr>
        <w:t>Word</w:t>
      </w:r>
      <w:r>
        <w:rPr>
          <w:rFonts w:ascii="Times NR Cyr MT" w:hAnsi="Times NR Cyr MT" w:cs="Times NR Cyr MT"/>
          <w:color w:val="000000"/>
          <w:spacing w:val="-4"/>
          <w:sz w:val="28"/>
          <w:szCs w:val="28"/>
        </w:rPr>
        <w:t>, отправляя необходимую для это</w:t>
      </w:r>
      <w:r>
        <w:rPr>
          <w:rFonts w:ascii="Times NR Cyr MT" w:hAnsi="Times NR Cyr MT" w:cs="Times NR Cyr MT"/>
          <w:color w:val="000000"/>
          <w:sz w:val="28"/>
          <w:szCs w:val="28"/>
        </w:rPr>
        <w:t xml:space="preserve">го информацию через буфер обмена, или используя </w:t>
      </w:r>
      <w:r>
        <w:rPr>
          <w:rFonts w:ascii="Times NR Cyr MT" w:hAnsi="Times NR Cyr MT" w:cs="Times NR Cyr MT"/>
          <w:color w:val="000000"/>
          <w:sz w:val="28"/>
          <w:szCs w:val="28"/>
          <w:lang w:val="en-US"/>
        </w:rPr>
        <w:t>OLE</w:t>
      </w:r>
      <w:r>
        <w:rPr>
          <w:rFonts w:ascii="Times NR Cyr MT" w:hAnsi="Times NR Cyr MT" w:cs="Times NR Cyr MT"/>
          <w:color w:val="000000"/>
          <w:sz w:val="28"/>
          <w:szCs w:val="28"/>
        </w:rPr>
        <w:t xml:space="preserve"> объект. </w:t>
      </w:r>
      <w:r>
        <w:rPr>
          <w:rFonts w:ascii="Times NR Cyr MT" w:hAnsi="Times NR Cyr MT" w:cs="Times NR Cyr MT"/>
          <w:color w:val="000000"/>
          <w:spacing w:val="-1"/>
          <w:sz w:val="28"/>
          <w:szCs w:val="28"/>
        </w:rPr>
        <w:t xml:space="preserve">Печать в этом случае можно осуществлять непосредственно в </w:t>
      </w:r>
      <w:r>
        <w:rPr>
          <w:rFonts w:ascii="Times NR Cyr MT" w:hAnsi="Times NR Cyr MT" w:cs="Times NR Cyr MT"/>
          <w:color w:val="000000"/>
          <w:spacing w:val="-2"/>
          <w:sz w:val="28"/>
          <w:szCs w:val="28"/>
        </w:rPr>
        <w:t xml:space="preserve">приложениях </w:t>
      </w:r>
      <w:r>
        <w:rPr>
          <w:rFonts w:ascii="Times NR Cyr MT" w:hAnsi="Times NR Cyr MT" w:cs="Times NR Cyr MT"/>
          <w:color w:val="000000"/>
          <w:spacing w:val="-2"/>
          <w:sz w:val="28"/>
          <w:szCs w:val="28"/>
          <w:lang w:val="en-US"/>
        </w:rPr>
        <w:t>Excel</w:t>
      </w:r>
      <w:r>
        <w:rPr>
          <w:rFonts w:ascii="Times NR Cyr MT" w:hAnsi="Times NR Cyr MT" w:cs="Times NR Cyr MT"/>
          <w:color w:val="000000"/>
          <w:spacing w:val="-2"/>
          <w:sz w:val="28"/>
          <w:szCs w:val="28"/>
        </w:rPr>
        <w:t xml:space="preserve"> или </w:t>
      </w:r>
      <w:r>
        <w:rPr>
          <w:rFonts w:ascii="Times NR Cyr MT" w:hAnsi="Times NR Cyr MT" w:cs="Times NR Cyr MT"/>
          <w:color w:val="000000"/>
          <w:spacing w:val="-2"/>
          <w:sz w:val="28"/>
          <w:szCs w:val="28"/>
          <w:lang w:val="en-US"/>
        </w:rPr>
        <w:t>Word</w:t>
      </w:r>
      <w:r>
        <w:rPr>
          <w:rFonts w:ascii="Times NR Cyr MT" w:hAnsi="Times NR Cyr MT" w:cs="Times NR Cyr MT"/>
          <w:color w:val="000000"/>
          <w:spacing w:val="-2"/>
          <w:sz w:val="28"/>
          <w:szCs w:val="28"/>
        </w:rPr>
        <w:t>.</w:t>
      </w:r>
    </w:p>
    <w:p w14:paraId="7301E067" w14:textId="77777777" w:rsidR="002B5F19" w:rsidRDefault="002B5F19" w:rsidP="00B47236">
      <w:pPr>
        <w:widowControl w:val="0"/>
        <w:numPr>
          <w:ilvl w:val="0"/>
          <w:numId w:val="12"/>
        </w:numPr>
        <w:shd w:val="clear" w:color="auto" w:fill="FFFFFF"/>
        <w:tabs>
          <w:tab w:val="left" w:pos="709"/>
          <w:tab w:val="left" w:pos="993"/>
        </w:tabs>
        <w:autoSpaceDE w:val="0"/>
        <w:spacing w:before="0" w:line="360" w:lineRule="auto"/>
        <w:ind w:left="0" w:right="79" w:firstLine="709"/>
        <w:jc w:val="both"/>
        <w:rPr>
          <w:sz w:val="28"/>
          <w:szCs w:val="28"/>
        </w:rPr>
      </w:pPr>
      <w:r>
        <w:rPr>
          <w:rFonts w:ascii="Times NR Cyr MT" w:hAnsi="Times NR Cyr MT" w:cs="Times NR Cyr MT"/>
          <w:color w:val="000000"/>
          <w:spacing w:val="-4"/>
          <w:sz w:val="28"/>
          <w:szCs w:val="28"/>
        </w:rPr>
        <w:t>Сообщения пользователю: должны быть приведены тексты сообщений, выдаваемых в ходе выполнения программы, описание их содержания и соответствующие действия пользователя (действия пользователя в случае сбоя, возможности повторного запуска программы и т.п.).</w:t>
      </w:r>
    </w:p>
    <w:p w14:paraId="2A0AB506" w14:textId="40C87554" w:rsidR="002B5F19" w:rsidRPr="00D87BF6" w:rsidRDefault="00D87BF6" w:rsidP="00D87BF6">
      <w:pPr>
        <w:keepNext/>
        <w:tabs>
          <w:tab w:val="left" w:pos="709"/>
          <w:tab w:val="left" w:pos="993"/>
        </w:tabs>
        <w:spacing w:before="0" w:line="360" w:lineRule="auto"/>
        <w:jc w:val="both"/>
        <w:rPr>
          <w:rFonts w:ascii="Times NR Cyr MT" w:hAnsi="Times NR Cyr MT" w:cs="Times NR Cyr MT"/>
          <w:color w:val="000000"/>
          <w:spacing w:val="-4"/>
          <w:sz w:val="28"/>
          <w:szCs w:val="28"/>
        </w:rPr>
      </w:pPr>
      <w:r>
        <w:rPr>
          <w:sz w:val="28"/>
          <w:szCs w:val="28"/>
        </w:rPr>
        <w:tab/>
        <w:t>4.</w:t>
      </w:r>
      <w:r w:rsidR="004B0E13">
        <w:rPr>
          <w:sz w:val="28"/>
          <w:szCs w:val="28"/>
        </w:rPr>
        <w:t>6</w:t>
      </w:r>
      <w:r>
        <w:rPr>
          <w:sz w:val="28"/>
          <w:szCs w:val="28"/>
        </w:rPr>
        <w:t xml:space="preserve">.2 </w:t>
      </w:r>
      <w:r w:rsidR="002B5F19" w:rsidRPr="00D87BF6">
        <w:rPr>
          <w:sz w:val="28"/>
          <w:szCs w:val="28"/>
        </w:rPr>
        <w:t>Руководство пользователя</w:t>
      </w:r>
    </w:p>
    <w:p w14:paraId="77CF6657" w14:textId="77777777" w:rsidR="002B5F19" w:rsidRDefault="002B5F19" w:rsidP="00B47236">
      <w:pPr>
        <w:widowControl w:val="0"/>
        <w:shd w:val="clear" w:color="auto" w:fill="FFFFFF"/>
        <w:tabs>
          <w:tab w:val="left" w:pos="709"/>
          <w:tab w:val="left" w:pos="993"/>
        </w:tabs>
        <w:autoSpaceDE w:val="0"/>
        <w:spacing w:before="0" w:line="360" w:lineRule="auto"/>
        <w:ind w:right="79" w:firstLine="709"/>
        <w:jc w:val="both"/>
        <w:rPr>
          <w:rFonts w:ascii="Times NR Cyr MT" w:hAnsi="Times NR Cyr MT" w:cs="Times NR Cyr MT"/>
          <w:color w:val="000000"/>
          <w:spacing w:val="-4"/>
          <w:sz w:val="28"/>
          <w:szCs w:val="28"/>
        </w:rPr>
      </w:pPr>
      <w:r>
        <w:rPr>
          <w:rFonts w:ascii="Times NR Cyr MT" w:hAnsi="Times NR Cyr MT" w:cs="Times NR Cyr MT"/>
          <w:color w:val="000000"/>
          <w:spacing w:val="-4"/>
          <w:sz w:val="28"/>
          <w:szCs w:val="28"/>
        </w:rPr>
        <w:t>Руководство пользователя содержит подробное описание технологии использования компьютерной программы при решении задач в предметной области. Руководство может содержать следующие разделы:</w:t>
      </w:r>
    </w:p>
    <w:p w14:paraId="6A961C87" w14:textId="77777777" w:rsidR="002B5F19" w:rsidRDefault="002B5F19" w:rsidP="00B47236">
      <w:pPr>
        <w:widowControl w:val="0"/>
        <w:numPr>
          <w:ilvl w:val="0"/>
          <w:numId w:val="12"/>
        </w:numPr>
        <w:shd w:val="clear" w:color="auto" w:fill="FFFFFF"/>
        <w:tabs>
          <w:tab w:val="left" w:pos="709"/>
          <w:tab w:val="left" w:pos="993"/>
        </w:tabs>
        <w:autoSpaceDE w:val="0"/>
        <w:spacing w:before="0" w:line="360" w:lineRule="auto"/>
        <w:ind w:left="0" w:right="79" w:firstLine="709"/>
        <w:jc w:val="both"/>
        <w:rPr>
          <w:rFonts w:ascii="Times NR Cyr MT" w:hAnsi="Times NR Cyr MT" w:cs="Times NR Cyr MT"/>
          <w:color w:val="000000"/>
          <w:spacing w:val="-4"/>
          <w:sz w:val="28"/>
          <w:szCs w:val="28"/>
        </w:rPr>
      </w:pPr>
      <w:r>
        <w:rPr>
          <w:rFonts w:ascii="Times NR Cyr MT" w:hAnsi="Times NR Cyr MT" w:cs="Times NR Cyr MT"/>
          <w:color w:val="000000"/>
          <w:spacing w:val="-4"/>
          <w:sz w:val="28"/>
          <w:szCs w:val="28"/>
        </w:rPr>
        <w:t>Типовые приемы работы с программой: должны быть описаны процедуры выполнения основных задач, решаемых с помощью программы.</w:t>
      </w:r>
    </w:p>
    <w:p w14:paraId="1BD149E0" w14:textId="77777777" w:rsidR="002B5F19" w:rsidRDefault="002B5F19" w:rsidP="00B47236">
      <w:pPr>
        <w:widowControl w:val="0"/>
        <w:numPr>
          <w:ilvl w:val="0"/>
          <w:numId w:val="12"/>
        </w:numPr>
        <w:shd w:val="clear" w:color="auto" w:fill="FFFFFF"/>
        <w:tabs>
          <w:tab w:val="left" w:pos="709"/>
          <w:tab w:val="left" w:pos="993"/>
        </w:tabs>
        <w:autoSpaceDE w:val="0"/>
        <w:spacing w:before="0" w:line="360" w:lineRule="auto"/>
        <w:ind w:left="0" w:right="79" w:firstLine="709"/>
        <w:jc w:val="both"/>
        <w:rPr>
          <w:rFonts w:ascii="Times NR Cyr MT" w:hAnsi="Times NR Cyr MT" w:cs="Times NR Cyr MT"/>
          <w:color w:val="000000"/>
          <w:spacing w:val="-4"/>
          <w:sz w:val="28"/>
          <w:szCs w:val="28"/>
        </w:rPr>
      </w:pPr>
      <w:r>
        <w:rPr>
          <w:rFonts w:ascii="Times NR Cyr MT" w:hAnsi="Times NR Cyr MT" w:cs="Times NR Cyr MT"/>
          <w:color w:val="000000"/>
          <w:spacing w:val="-4"/>
          <w:sz w:val="28"/>
          <w:szCs w:val="28"/>
        </w:rPr>
        <w:t>Примеры использования программы: должны быть приведены содержательные примеры использования программы для решения задач предметной области.</w:t>
      </w:r>
    </w:p>
    <w:p w14:paraId="470BE041" w14:textId="77777777" w:rsidR="002B5F19" w:rsidRDefault="002B5F19" w:rsidP="00B47236">
      <w:pPr>
        <w:widowControl w:val="0"/>
        <w:numPr>
          <w:ilvl w:val="0"/>
          <w:numId w:val="12"/>
        </w:numPr>
        <w:shd w:val="clear" w:color="auto" w:fill="FFFFFF"/>
        <w:tabs>
          <w:tab w:val="left" w:pos="709"/>
          <w:tab w:val="left" w:pos="993"/>
        </w:tabs>
        <w:autoSpaceDE w:val="0"/>
        <w:spacing w:before="0" w:line="360" w:lineRule="auto"/>
        <w:ind w:left="0" w:right="79" w:firstLine="709"/>
        <w:jc w:val="both"/>
        <w:rPr>
          <w:rFonts w:ascii="Times NR Cyr MT" w:hAnsi="Times NR Cyr MT" w:cs="Times NR Cyr MT"/>
          <w:color w:val="000000"/>
          <w:spacing w:val="-4"/>
          <w:sz w:val="28"/>
          <w:szCs w:val="28"/>
        </w:rPr>
      </w:pPr>
      <w:r>
        <w:rPr>
          <w:rFonts w:ascii="Times NR Cyr MT" w:hAnsi="Times NR Cyr MT" w:cs="Times NR Cyr MT"/>
          <w:color w:val="000000"/>
          <w:spacing w:val="-4"/>
          <w:sz w:val="28"/>
          <w:szCs w:val="28"/>
        </w:rPr>
        <w:t>Трудности в использовании программы: должны быть перечислены все случаи затруднений, возникающих у пользователей программы, и пути их преодоления.</w:t>
      </w:r>
    </w:p>
    <w:p w14:paraId="2DA6FB33" w14:textId="77777777" w:rsidR="00176CB4" w:rsidRPr="00A477ED" w:rsidRDefault="002B5F19" w:rsidP="008A3DB4">
      <w:pPr>
        <w:widowControl w:val="0"/>
        <w:numPr>
          <w:ilvl w:val="0"/>
          <w:numId w:val="12"/>
        </w:numPr>
        <w:shd w:val="clear" w:color="auto" w:fill="FFFFFF"/>
        <w:tabs>
          <w:tab w:val="left" w:pos="709"/>
          <w:tab w:val="left" w:pos="993"/>
        </w:tabs>
        <w:autoSpaceDE w:val="0"/>
        <w:spacing w:before="0" w:line="360" w:lineRule="auto"/>
        <w:ind w:left="0" w:right="79" w:firstLine="709"/>
        <w:jc w:val="both"/>
        <w:rPr>
          <w:sz w:val="28"/>
          <w:szCs w:val="28"/>
        </w:rPr>
      </w:pPr>
      <w:r w:rsidRPr="00A477ED">
        <w:rPr>
          <w:rFonts w:ascii="Times NR Cyr MT" w:hAnsi="Times NR Cyr MT" w:cs="Times NR Cyr MT"/>
          <w:color w:val="000000"/>
          <w:spacing w:val="-4"/>
          <w:sz w:val="28"/>
          <w:szCs w:val="28"/>
        </w:rPr>
        <w:t>В зависимости от особенностей программы допускается объединять отдельные разделы или вводить новые.</w:t>
      </w:r>
      <w:r w:rsidR="00176CB4" w:rsidRPr="00A477ED">
        <w:rPr>
          <w:sz w:val="28"/>
          <w:szCs w:val="28"/>
        </w:rPr>
        <w:br w:type="page"/>
      </w:r>
    </w:p>
    <w:p w14:paraId="79FFA858" w14:textId="77777777" w:rsidR="000A3227" w:rsidRDefault="00E04E7D" w:rsidP="00E04E7D">
      <w:pPr>
        <w:suppressAutoHyphens w:val="0"/>
        <w:spacing w:before="0" w:after="160"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Приложение А</w:t>
      </w:r>
      <w:r>
        <w:rPr>
          <w:sz w:val="28"/>
          <w:szCs w:val="28"/>
        </w:rPr>
        <w:br/>
        <w:t>(обязательное)</w:t>
      </w:r>
    </w:p>
    <w:p w14:paraId="5FEA297C" w14:textId="77777777" w:rsidR="00E04E7D" w:rsidRDefault="00E04E7D" w:rsidP="00E04E7D">
      <w:pPr>
        <w:suppressAutoHyphens w:val="0"/>
        <w:spacing w:before="0" w:after="160" w:line="259" w:lineRule="auto"/>
        <w:jc w:val="center"/>
        <w:rPr>
          <w:sz w:val="28"/>
          <w:szCs w:val="28"/>
        </w:rPr>
      </w:pPr>
    </w:p>
    <w:p w14:paraId="35465B14" w14:textId="77777777" w:rsidR="000A3227" w:rsidRDefault="00176CB4" w:rsidP="000A3227">
      <w:pPr>
        <w:jc w:val="center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949126C" wp14:editId="53545D20">
            <wp:extent cx="2171700" cy="2933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0F0B8" w14:textId="0089D5AF" w:rsidR="000A3227" w:rsidRPr="00E04E7D" w:rsidRDefault="000A3227" w:rsidP="000A3227">
      <w:pPr>
        <w:jc w:val="center"/>
        <w:rPr>
          <w:color w:val="FF0000"/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8A3DB4"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 xml:space="preserve">.1 – </w:t>
      </w:r>
      <w:r w:rsidR="00176CB4">
        <w:rPr>
          <w:sz w:val="28"/>
          <w:szCs w:val="28"/>
        </w:rPr>
        <w:t>Обозреватель решений</w:t>
      </w:r>
    </w:p>
    <w:p w14:paraId="75BFB69B" w14:textId="77777777" w:rsidR="00E04E7D" w:rsidRDefault="00E04E7D" w:rsidP="000A3227">
      <w:pPr>
        <w:jc w:val="center"/>
        <w:rPr>
          <w:sz w:val="28"/>
          <w:szCs w:val="28"/>
        </w:rPr>
      </w:pPr>
    </w:p>
    <w:p w14:paraId="56CD4A80" w14:textId="77777777" w:rsidR="00E04E7D" w:rsidRDefault="00176CB4" w:rsidP="000A3227">
      <w:pPr>
        <w:jc w:val="center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6856EB0" wp14:editId="27F43C84">
            <wp:extent cx="5222966" cy="421075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5051" cy="421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FE373" w14:textId="59FF4D34" w:rsidR="00176CB4" w:rsidRDefault="00E04E7D" w:rsidP="000A322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8A3DB4"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.</w:t>
      </w:r>
      <w:r w:rsidR="00176CB4">
        <w:rPr>
          <w:sz w:val="28"/>
          <w:szCs w:val="28"/>
        </w:rPr>
        <w:t>2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–  </w:t>
      </w:r>
      <w:r w:rsidR="00176CB4">
        <w:rPr>
          <w:sz w:val="28"/>
          <w:szCs w:val="28"/>
        </w:rPr>
        <w:t>Главная</w:t>
      </w:r>
      <w:proofErr w:type="gramEnd"/>
      <w:r w:rsidR="00176CB4">
        <w:rPr>
          <w:sz w:val="28"/>
          <w:szCs w:val="28"/>
        </w:rPr>
        <w:t xml:space="preserve"> форма</w:t>
      </w:r>
    </w:p>
    <w:p w14:paraId="22B5692D" w14:textId="77777777" w:rsidR="00176CB4" w:rsidRDefault="00176CB4" w:rsidP="000A3227">
      <w:pPr>
        <w:jc w:val="center"/>
        <w:rPr>
          <w:sz w:val="28"/>
          <w:szCs w:val="28"/>
        </w:rPr>
      </w:pPr>
    </w:p>
    <w:p w14:paraId="2490B83E" w14:textId="77777777" w:rsidR="0089647A" w:rsidRDefault="0089647A" w:rsidP="000A3227">
      <w:pPr>
        <w:jc w:val="center"/>
        <w:rPr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FC260FA" wp14:editId="3F0F4C88">
            <wp:extent cx="5562600" cy="33909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8F4A5" w14:textId="1C32AAC0" w:rsidR="0089647A" w:rsidRDefault="0089647A" w:rsidP="0089647A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8A3DB4"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 xml:space="preserve">.3 </w:t>
      </w:r>
      <w:proofErr w:type="gramStart"/>
      <w:r>
        <w:rPr>
          <w:sz w:val="28"/>
          <w:szCs w:val="28"/>
        </w:rPr>
        <w:t>–  Главная</w:t>
      </w:r>
      <w:proofErr w:type="gramEnd"/>
      <w:r>
        <w:rPr>
          <w:sz w:val="28"/>
          <w:szCs w:val="28"/>
        </w:rPr>
        <w:t xml:space="preserve"> форма</w:t>
      </w:r>
    </w:p>
    <w:p w14:paraId="0FCE3AC8" w14:textId="77777777" w:rsidR="0089647A" w:rsidRDefault="0089647A" w:rsidP="000A3227">
      <w:pPr>
        <w:jc w:val="center"/>
        <w:rPr>
          <w:sz w:val="28"/>
          <w:szCs w:val="28"/>
        </w:rPr>
      </w:pPr>
    </w:p>
    <w:p w14:paraId="75B1C027" w14:textId="77777777" w:rsidR="00176CB4" w:rsidRDefault="00176CB4" w:rsidP="000A3227">
      <w:pPr>
        <w:jc w:val="center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8F7E4F5" wp14:editId="691765E4">
            <wp:extent cx="4314825" cy="366712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8C88" w14:textId="07315A86" w:rsidR="00176CB4" w:rsidRDefault="00176CB4" w:rsidP="00176CB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8A3DB4"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.</w:t>
      </w:r>
      <w:r w:rsidR="0089647A">
        <w:rPr>
          <w:sz w:val="28"/>
          <w:szCs w:val="28"/>
        </w:rPr>
        <w:t>4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–  Форма</w:t>
      </w:r>
      <w:proofErr w:type="gramEnd"/>
      <w:r>
        <w:rPr>
          <w:sz w:val="28"/>
          <w:szCs w:val="28"/>
        </w:rPr>
        <w:t xml:space="preserve"> редактирования таблицы Студент</w:t>
      </w:r>
    </w:p>
    <w:p w14:paraId="1E8D1AB2" w14:textId="77777777" w:rsidR="00176CB4" w:rsidRDefault="00176CB4" w:rsidP="00176CB4">
      <w:pPr>
        <w:jc w:val="center"/>
        <w:rPr>
          <w:sz w:val="28"/>
          <w:szCs w:val="28"/>
        </w:rPr>
      </w:pPr>
    </w:p>
    <w:p w14:paraId="2645D79D" w14:textId="77777777" w:rsidR="00176CB4" w:rsidRDefault="00176CB4" w:rsidP="00176CB4">
      <w:pPr>
        <w:jc w:val="center"/>
        <w:rPr>
          <w:sz w:val="28"/>
          <w:szCs w:val="28"/>
        </w:rPr>
      </w:pPr>
    </w:p>
    <w:p w14:paraId="606D574F" w14:textId="77777777" w:rsidR="00E04E7D" w:rsidRPr="00E04E7D" w:rsidRDefault="00E04E7D" w:rsidP="000A3227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  <w:r w:rsidR="00176CB4">
        <w:rPr>
          <w:noProof/>
          <w:lang w:eastAsia="ru-RU"/>
        </w:rPr>
        <w:drawing>
          <wp:inline distT="0" distB="0" distL="0" distR="0" wp14:anchorId="41ACC255" wp14:editId="1BA7FCF0">
            <wp:extent cx="5848350" cy="26860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B5128" w14:textId="0F8C7A51" w:rsidR="00176CB4" w:rsidRDefault="00176CB4" w:rsidP="00176CB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8A3DB4"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.</w:t>
      </w:r>
      <w:r w:rsidR="0089647A">
        <w:rPr>
          <w:sz w:val="28"/>
          <w:szCs w:val="28"/>
        </w:rPr>
        <w:t>5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–  Форма</w:t>
      </w:r>
      <w:proofErr w:type="gramEnd"/>
      <w:r>
        <w:rPr>
          <w:sz w:val="28"/>
          <w:szCs w:val="28"/>
        </w:rPr>
        <w:t xml:space="preserve"> редактирования таблицы Предмет</w:t>
      </w:r>
    </w:p>
    <w:p w14:paraId="7625551A" w14:textId="77777777" w:rsidR="000A3227" w:rsidRDefault="000A3227" w:rsidP="000A3227">
      <w:pPr>
        <w:spacing w:before="0" w:line="360" w:lineRule="auto"/>
        <w:ind w:firstLine="708"/>
        <w:jc w:val="both"/>
        <w:rPr>
          <w:sz w:val="28"/>
          <w:szCs w:val="28"/>
        </w:rPr>
      </w:pPr>
    </w:p>
    <w:p w14:paraId="113EC407" w14:textId="77777777" w:rsidR="00176CB4" w:rsidRDefault="00176CB4" w:rsidP="00057DD3">
      <w:pPr>
        <w:spacing w:before="0" w:line="360" w:lineRule="auto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69F56A9" wp14:editId="79CC5234">
            <wp:extent cx="5940425" cy="3331845"/>
            <wp:effectExtent l="0" t="0" r="3175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30481" w14:textId="16D7FAC1" w:rsidR="00176CB4" w:rsidRDefault="00176CB4" w:rsidP="00176CB4">
      <w:pPr>
        <w:spacing w:before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8A3DB4"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.</w:t>
      </w:r>
      <w:r w:rsidR="0089647A">
        <w:rPr>
          <w:sz w:val="28"/>
          <w:szCs w:val="28"/>
        </w:rPr>
        <w:t>6</w:t>
      </w:r>
      <w:r>
        <w:rPr>
          <w:sz w:val="28"/>
          <w:szCs w:val="28"/>
        </w:rPr>
        <w:t xml:space="preserve"> – Форма редактирования таблицы Предмет</w:t>
      </w:r>
    </w:p>
    <w:p w14:paraId="1900990A" w14:textId="77777777" w:rsidR="00176CB4" w:rsidRDefault="00176CB4" w:rsidP="00176CB4">
      <w:pPr>
        <w:spacing w:before="0" w:line="360" w:lineRule="auto"/>
        <w:jc w:val="center"/>
        <w:rPr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E7A99AA" wp14:editId="3065E381">
            <wp:extent cx="5353050" cy="30099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BD5BF" w14:textId="10325D55" w:rsidR="00176CB4" w:rsidRDefault="00176CB4" w:rsidP="00176CB4">
      <w:pPr>
        <w:spacing w:before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8A3DB4"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.</w:t>
      </w:r>
      <w:r w:rsidR="0089647A">
        <w:rPr>
          <w:sz w:val="28"/>
          <w:szCs w:val="28"/>
        </w:rPr>
        <w:t>7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–  Форма</w:t>
      </w:r>
      <w:proofErr w:type="gramEnd"/>
      <w:r>
        <w:rPr>
          <w:sz w:val="28"/>
          <w:szCs w:val="28"/>
        </w:rPr>
        <w:t xml:space="preserve"> редактирования таблицы Группа</w:t>
      </w:r>
    </w:p>
    <w:p w14:paraId="4643D44E" w14:textId="77777777" w:rsidR="00176CB4" w:rsidRDefault="00176CB4" w:rsidP="00176CB4">
      <w:pPr>
        <w:spacing w:before="0" w:line="360" w:lineRule="auto"/>
        <w:jc w:val="center"/>
        <w:rPr>
          <w:sz w:val="28"/>
          <w:szCs w:val="28"/>
        </w:rPr>
      </w:pPr>
    </w:p>
    <w:p w14:paraId="33349EF6" w14:textId="77777777" w:rsidR="00176CB4" w:rsidRDefault="00176CB4" w:rsidP="00176CB4">
      <w:pPr>
        <w:spacing w:before="0" w:line="360" w:lineRule="auto"/>
        <w:jc w:val="center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FD5900C" wp14:editId="4F040170">
            <wp:extent cx="3009900" cy="147637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3090E" w14:textId="041D9EDF" w:rsidR="00176CB4" w:rsidRDefault="00176CB4" w:rsidP="00176CB4">
      <w:pPr>
        <w:spacing w:before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8A3DB4"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.</w:t>
      </w:r>
      <w:r w:rsidR="0089647A">
        <w:rPr>
          <w:sz w:val="28"/>
          <w:szCs w:val="28"/>
        </w:rPr>
        <w:t>8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–  Форма</w:t>
      </w:r>
      <w:proofErr w:type="gramEnd"/>
      <w:r>
        <w:rPr>
          <w:sz w:val="28"/>
          <w:szCs w:val="28"/>
        </w:rPr>
        <w:t xml:space="preserve"> Поиска</w:t>
      </w:r>
    </w:p>
    <w:p w14:paraId="493F0EB7" w14:textId="77777777" w:rsidR="00176CB4" w:rsidRDefault="00176CB4" w:rsidP="00176CB4">
      <w:pPr>
        <w:spacing w:before="0" w:line="360" w:lineRule="auto"/>
        <w:jc w:val="center"/>
        <w:rPr>
          <w:sz w:val="28"/>
          <w:szCs w:val="28"/>
        </w:rPr>
      </w:pPr>
    </w:p>
    <w:p w14:paraId="132457E7" w14:textId="77777777" w:rsidR="00176CB4" w:rsidRDefault="00176CB4" w:rsidP="00176CB4">
      <w:pPr>
        <w:spacing w:before="0" w:line="360" w:lineRule="auto"/>
        <w:jc w:val="center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7B800CC" wp14:editId="19038D85">
            <wp:extent cx="4286250" cy="16573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CEF17" w14:textId="4E0D8327" w:rsidR="00176CB4" w:rsidRDefault="00176CB4" w:rsidP="00176CB4">
      <w:pPr>
        <w:spacing w:before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8A3DB4"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.</w:t>
      </w:r>
      <w:r w:rsidR="0089647A">
        <w:rPr>
          <w:sz w:val="28"/>
          <w:szCs w:val="28"/>
        </w:rPr>
        <w:t>9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–  Форма</w:t>
      </w:r>
      <w:proofErr w:type="gramEnd"/>
      <w:r>
        <w:rPr>
          <w:sz w:val="28"/>
          <w:szCs w:val="28"/>
        </w:rPr>
        <w:t xml:space="preserve"> фильтрации</w:t>
      </w:r>
    </w:p>
    <w:p w14:paraId="467D2BB5" w14:textId="77777777" w:rsidR="00337C77" w:rsidRDefault="00337C77">
      <w:pPr>
        <w:suppressAutoHyphens w:val="0"/>
        <w:spacing w:before="0"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B029D63" w14:textId="01E2FC00" w:rsidR="00337C77" w:rsidRPr="008A3DB4" w:rsidRDefault="008E68FC" w:rsidP="005D64A0">
      <w:pPr>
        <w:spacing w:before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Приложение Б</w:t>
      </w:r>
      <w:r>
        <w:rPr>
          <w:sz w:val="28"/>
          <w:szCs w:val="28"/>
        </w:rPr>
        <w:br/>
      </w:r>
      <w:r w:rsidR="008A3DB4" w:rsidRPr="008A3DB4">
        <w:rPr>
          <w:sz w:val="28"/>
          <w:szCs w:val="28"/>
        </w:rPr>
        <w:t>(</w:t>
      </w:r>
      <w:r w:rsidR="008A3DB4">
        <w:rPr>
          <w:sz w:val="28"/>
          <w:szCs w:val="28"/>
        </w:rPr>
        <w:t>обязательное)</w:t>
      </w:r>
    </w:p>
    <w:p w14:paraId="3E5CC89D" w14:textId="77777777" w:rsidR="00337C77" w:rsidRDefault="00337C77" w:rsidP="00337C77">
      <w:pPr>
        <w:spacing w:before="0" w:line="360" w:lineRule="auto"/>
        <w:rPr>
          <w:sz w:val="28"/>
          <w:szCs w:val="28"/>
        </w:rPr>
      </w:pPr>
    </w:p>
    <w:p w14:paraId="08890D39" w14:textId="1A9C9D99" w:rsidR="005D64A0" w:rsidRDefault="008A3DB4" w:rsidP="00337C77">
      <w:pPr>
        <w:spacing w:before="0" w:line="360" w:lineRule="auto"/>
        <w:rPr>
          <w:sz w:val="28"/>
          <w:szCs w:val="28"/>
        </w:rPr>
      </w:pPr>
      <w:r>
        <w:rPr>
          <w:sz w:val="28"/>
          <w:szCs w:val="28"/>
        </w:rPr>
        <w:t>Б.</w:t>
      </w:r>
      <w:r w:rsidRPr="008A3DB4">
        <w:rPr>
          <w:sz w:val="28"/>
          <w:szCs w:val="28"/>
        </w:rPr>
        <w:t>2</w:t>
      </w:r>
      <w:r w:rsidRPr="00B3498D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="008E68FC">
        <w:rPr>
          <w:sz w:val="28"/>
          <w:szCs w:val="28"/>
        </w:rPr>
        <w:t xml:space="preserve"> </w:t>
      </w:r>
      <w:r w:rsidR="005D64A0">
        <w:rPr>
          <w:sz w:val="28"/>
          <w:szCs w:val="28"/>
        </w:rPr>
        <w:t>Описание переменных</w:t>
      </w:r>
    </w:p>
    <w:p w14:paraId="0CCD038D" w14:textId="77777777" w:rsidR="005D64A0" w:rsidRPr="00B3498D" w:rsidRDefault="005D64A0" w:rsidP="005D64A0">
      <w:pPr>
        <w:spacing w:before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5D64A0">
        <w:rPr>
          <w:rFonts w:ascii="Courier New" w:hAnsi="Courier New" w:cs="Courier New"/>
          <w:sz w:val="20"/>
          <w:szCs w:val="20"/>
          <w:lang w:val="en-US"/>
        </w:rPr>
        <w:t>private</w:t>
      </w:r>
      <w:r w:rsidRPr="00B3498D">
        <w:rPr>
          <w:rFonts w:ascii="Courier New" w:hAnsi="Courier New" w:cs="Courier New"/>
          <w:sz w:val="20"/>
          <w:szCs w:val="20"/>
        </w:rPr>
        <w:t xml:space="preserve"> </w:t>
      </w:r>
      <w:r w:rsidRPr="005D64A0">
        <w:rPr>
          <w:rFonts w:ascii="Courier New" w:hAnsi="Courier New" w:cs="Courier New"/>
          <w:sz w:val="20"/>
          <w:szCs w:val="20"/>
          <w:lang w:val="en-US"/>
        </w:rPr>
        <w:t>const</w:t>
      </w:r>
      <w:r w:rsidRPr="00B3498D">
        <w:rPr>
          <w:rFonts w:ascii="Courier New" w:hAnsi="Courier New" w:cs="Courier New"/>
          <w:sz w:val="20"/>
          <w:szCs w:val="20"/>
        </w:rPr>
        <w:t xml:space="preserve"> </w:t>
      </w:r>
      <w:r w:rsidRPr="005D64A0">
        <w:rPr>
          <w:rFonts w:ascii="Courier New" w:hAnsi="Courier New" w:cs="Courier New"/>
          <w:sz w:val="20"/>
          <w:szCs w:val="20"/>
          <w:lang w:val="en-US"/>
        </w:rPr>
        <w:t>string</w:t>
      </w:r>
      <w:r w:rsidRPr="00B3498D">
        <w:rPr>
          <w:rFonts w:ascii="Courier New" w:hAnsi="Courier New" w:cs="Courier New"/>
          <w:sz w:val="20"/>
          <w:szCs w:val="20"/>
        </w:rPr>
        <w:t xml:space="preserve"> </w:t>
      </w:r>
      <w:r w:rsidRPr="005D64A0">
        <w:rPr>
          <w:rFonts w:ascii="Courier New" w:hAnsi="Courier New" w:cs="Courier New"/>
          <w:sz w:val="20"/>
          <w:szCs w:val="20"/>
          <w:lang w:val="en-US"/>
        </w:rPr>
        <w:t>Gr</w:t>
      </w:r>
      <w:r w:rsidRPr="00B3498D">
        <w:rPr>
          <w:rFonts w:ascii="Courier New" w:hAnsi="Courier New" w:cs="Courier New"/>
          <w:sz w:val="20"/>
          <w:szCs w:val="20"/>
        </w:rPr>
        <w:t xml:space="preserve"> = "Группа", </w:t>
      </w:r>
      <w:proofErr w:type="spellStart"/>
      <w:r w:rsidRPr="005D64A0">
        <w:rPr>
          <w:rFonts w:ascii="Courier New" w:hAnsi="Courier New" w:cs="Courier New"/>
          <w:sz w:val="20"/>
          <w:szCs w:val="20"/>
          <w:lang w:val="en-US"/>
        </w:rPr>
        <w:t>Pr</w:t>
      </w:r>
      <w:proofErr w:type="spellEnd"/>
      <w:r w:rsidRPr="00B3498D">
        <w:rPr>
          <w:rFonts w:ascii="Courier New" w:hAnsi="Courier New" w:cs="Courier New"/>
          <w:sz w:val="20"/>
          <w:szCs w:val="20"/>
        </w:rPr>
        <w:t xml:space="preserve"> = "Предмет", </w:t>
      </w:r>
      <w:proofErr w:type="spellStart"/>
      <w:r w:rsidRPr="005D64A0">
        <w:rPr>
          <w:rFonts w:ascii="Courier New" w:hAnsi="Courier New" w:cs="Courier New"/>
          <w:sz w:val="20"/>
          <w:szCs w:val="20"/>
          <w:lang w:val="en-US"/>
        </w:rPr>
        <w:t>PrGr</w:t>
      </w:r>
      <w:proofErr w:type="spellEnd"/>
      <w:r w:rsidRPr="00B3498D">
        <w:rPr>
          <w:rFonts w:ascii="Courier New" w:hAnsi="Courier New" w:cs="Courier New"/>
          <w:sz w:val="20"/>
          <w:szCs w:val="20"/>
        </w:rPr>
        <w:t xml:space="preserve"> = "Предмет-группа", </w:t>
      </w:r>
      <w:proofErr w:type="spellStart"/>
      <w:r w:rsidRPr="005D64A0">
        <w:rPr>
          <w:rFonts w:ascii="Courier New" w:hAnsi="Courier New" w:cs="Courier New"/>
          <w:sz w:val="20"/>
          <w:szCs w:val="20"/>
          <w:lang w:val="en-US"/>
        </w:rPr>
        <w:t>PrPrep</w:t>
      </w:r>
      <w:proofErr w:type="spellEnd"/>
      <w:r w:rsidRPr="00B3498D">
        <w:rPr>
          <w:rFonts w:ascii="Courier New" w:hAnsi="Courier New" w:cs="Courier New"/>
          <w:sz w:val="20"/>
          <w:szCs w:val="20"/>
        </w:rPr>
        <w:t xml:space="preserve"> = "Предмет-преподаватель", </w:t>
      </w:r>
      <w:r w:rsidRPr="005D64A0">
        <w:rPr>
          <w:rFonts w:ascii="Courier New" w:hAnsi="Courier New" w:cs="Courier New"/>
          <w:sz w:val="20"/>
          <w:szCs w:val="20"/>
          <w:lang w:val="en-US"/>
        </w:rPr>
        <w:t>Prep</w:t>
      </w:r>
      <w:r w:rsidRPr="00B3498D">
        <w:rPr>
          <w:rFonts w:ascii="Courier New" w:hAnsi="Courier New" w:cs="Courier New"/>
          <w:sz w:val="20"/>
          <w:szCs w:val="20"/>
        </w:rPr>
        <w:t xml:space="preserve"> = "Преподаватель", </w:t>
      </w:r>
      <w:r w:rsidRPr="005D64A0">
        <w:rPr>
          <w:rFonts w:ascii="Courier New" w:hAnsi="Courier New" w:cs="Courier New"/>
          <w:sz w:val="20"/>
          <w:szCs w:val="20"/>
          <w:lang w:val="en-US"/>
        </w:rPr>
        <w:t>St</w:t>
      </w:r>
      <w:r w:rsidRPr="00B3498D">
        <w:rPr>
          <w:rFonts w:ascii="Courier New" w:hAnsi="Courier New" w:cs="Courier New"/>
          <w:sz w:val="20"/>
          <w:szCs w:val="20"/>
        </w:rPr>
        <w:t xml:space="preserve"> = "Студент";</w:t>
      </w:r>
    </w:p>
    <w:p w14:paraId="300DE269" w14:textId="77777777" w:rsidR="005D64A0" w:rsidRPr="00D103BF" w:rsidRDefault="005D64A0" w:rsidP="005D64A0">
      <w:pPr>
        <w:spacing w:before="0" w:line="36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5D64A0">
        <w:rPr>
          <w:rFonts w:ascii="Courier New" w:hAnsi="Courier New" w:cs="Courier New"/>
          <w:sz w:val="20"/>
          <w:szCs w:val="20"/>
          <w:lang w:val="en-US"/>
        </w:rPr>
        <w:t>DataSet</w:t>
      </w:r>
      <w:proofErr w:type="spellEnd"/>
      <w:r w:rsidRPr="00D103B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5D64A0">
        <w:rPr>
          <w:rFonts w:ascii="Courier New" w:hAnsi="Courier New" w:cs="Courier New"/>
          <w:sz w:val="20"/>
          <w:szCs w:val="20"/>
          <w:lang w:val="en-US"/>
        </w:rPr>
        <w:t>dataSet</w:t>
      </w:r>
      <w:proofErr w:type="spellEnd"/>
      <w:r w:rsidRPr="00D103BF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1FB393BD" w14:textId="77777777" w:rsidR="005D64A0" w:rsidRPr="00D103BF" w:rsidRDefault="005D64A0" w:rsidP="005D64A0">
      <w:pPr>
        <w:spacing w:before="0" w:line="36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5D64A0">
        <w:rPr>
          <w:rFonts w:ascii="Courier New" w:hAnsi="Courier New" w:cs="Courier New"/>
          <w:sz w:val="20"/>
          <w:szCs w:val="20"/>
          <w:lang w:val="en-US"/>
        </w:rPr>
        <w:t>SqlDataAdapter</w:t>
      </w:r>
      <w:proofErr w:type="spellEnd"/>
      <w:r w:rsidRPr="00D103BF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5D64A0">
        <w:rPr>
          <w:rFonts w:ascii="Courier New" w:hAnsi="Courier New" w:cs="Courier New"/>
          <w:sz w:val="20"/>
          <w:szCs w:val="20"/>
          <w:lang w:val="en-US"/>
        </w:rPr>
        <w:t>adapter</w:t>
      </w:r>
      <w:r w:rsidRPr="00D103BF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473778F9" w14:textId="77777777" w:rsidR="005D64A0" w:rsidRPr="00D103BF" w:rsidRDefault="005D64A0" w:rsidP="005D64A0">
      <w:pPr>
        <w:spacing w:before="0" w:line="36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5D64A0">
        <w:rPr>
          <w:rFonts w:ascii="Courier New" w:hAnsi="Courier New" w:cs="Courier New"/>
          <w:sz w:val="20"/>
          <w:szCs w:val="20"/>
          <w:lang w:val="en-US"/>
        </w:rPr>
        <w:t>SqlConnection</w:t>
      </w:r>
      <w:proofErr w:type="spellEnd"/>
      <w:r w:rsidRPr="00D103BF">
        <w:rPr>
          <w:rFonts w:ascii="Courier New" w:hAnsi="Courier New" w:cs="Courier New"/>
          <w:sz w:val="20"/>
          <w:szCs w:val="20"/>
        </w:rPr>
        <w:t xml:space="preserve"> </w:t>
      </w:r>
      <w:r w:rsidRPr="005D64A0">
        <w:rPr>
          <w:rFonts w:ascii="Courier New" w:hAnsi="Courier New" w:cs="Courier New"/>
          <w:sz w:val="20"/>
          <w:szCs w:val="20"/>
          <w:lang w:val="en-US"/>
        </w:rPr>
        <w:t>connect</w:t>
      </w:r>
      <w:r w:rsidRPr="00D103BF">
        <w:rPr>
          <w:rFonts w:ascii="Courier New" w:hAnsi="Courier New" w:cs="Courier New"/>
          <w:sz w:val="20"/>
          <w:szCs w:val="20"/>
        </w:rPr>
        <w:t>;</w:t>
      </w:r>
      <w:r w:rsidR="008A70BA" w:rsidRPr="00D103B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D64A0">
        <w:rPr>
          <w:rFonts w:ascii="Courier New" w:hAnsi="Courier New" w:cs="Courier New"/>
          <w:sz w:val="20"/>
          <w:szCs w:val="20"/>
          <w:lang w:val="en-US"/>
        </w:rPr>
        <w:t>SqlCommand</w:t>
      </w:r>
      <w:proofErr w:type="spellEnd"/>
      <w:r w:rsidRPr="00D103BF">
        <w:rPr>
          <w:rFonts w:ascii="Courier New" w:hAnsi="Courier New" w:cs="Courier New"/>
          <w:sz w:val="20"/>
          <w:szCs w:val="20"/>
        </w:rPr>
        <w:t xml:space="preserve"> </w:t>
      </w:r>
      <w:r w:rsidRPr="005D64A0">
        <w:rPr>
          <w:rFonts w:ascii="Courier New" w:hAnsi="Courier New" w:cs="Courier New"/>
          <w:sz w:val="20"/>
          <w:szCs w:val="20"/>
          <w:lang w:val="en-US"/>
        </w:rPr>
        <w:t>command</w:t>
      </w:r>
      <w:r w:rsidRPr="00D103BF">
        <w:rPr>
          <w:rFonts w:ascii="Courier New" w:hAnsi="Courier New" w:cs="Courier New"/>
          <w:sz w:val="20"/>
          <w:szCs w:val="20"/>
        </w:rPr>
        <w:t>;</w:t>
      </w:r>
      <w:r w:rsidR="008A70BA" w:rsidRPr="00D103BF">
        <w:rPr>
          <w:rFonts w:ascii="Courier New" w:hAnsi="Courier New" w:cs="Courier New"/>
          <w:sz w:val="20"/>
          <w:szCs w:val="20"/>
        </w:rPr>
        <w:t xml:space="preserve"> </w:t>
      </w:r>
      <w:r w:rsidRPr="005D64A0">
        <w:rPr>
          <w:rFonts w:ascii="Courier New" w:hAnsi="Courier New" w:cs="Courier New"/>
          <w:sz w:val="20"/>
          <w:szCs w:val="20"/>
          <w:lang w:val="en-US"/>
        </w:rPr>
        <w:t>int</w:t>
      </w:r>
      <w:r w:rsidRPr="00D103B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5D64A0">
        <w:rPr>
          <w:rFonts w:ascii="Courier New" w:hAnsi="Courier New" w:cs="Courier New"/>
          <w:sz w:val="20"/>
          <w:szCs w:val="20"/>
          <w:lang w:val="en-US"/>
        </w:rPr>
        <w:t>cIndex</w:t>
      </w:r>
      <w:proofErr w:type="spellEnd"/>
      <w:r w:rsidRPr="00D103BF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3628D4F4" w14:textId="77777777" w:rsidR="005D64A0" w:rsidRPr="00D103BF" w:rsidRDefault="005D64A0" w:rsidP="005D64A0">
      <w:pPr>
        <w:spacing w:before="0" w:line="360" w:lineRule="auto"/>
        <w:jc w:val="both"/>
        <w:rPr>
          <w:sz w:val="28"/>
          <w:szCs w:val="28"/>
        </w:rPr>
      </w:pPr>
    </w:p>
    <w:p w14:paraId="577E6F14" w14:textId="4507F0E0" w:rsidR="005D64A0" w:rsidRPr="008E68FC" w:rsidRDefault="008E68FC" w:rsidP="005D64A0">
      <w:pPr>
        <w:spacing w:before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Б.</w:t>
      </w:r>
      <w:r w:rsidR="008A3DB4">
        <w:rPr>
          <w:sz w:val="28"/>
          <w:szCs w:val="28"/>
        </w:rPr>
        <w:t>3 -</w:t>
      </w:r>
      <w:r w:rsidRPr="00B3498D">
        <w:rPr>
          <w:sz w:val="28"/>
          <w:szCs w:val="28"/>
        </w:rPr>
        <w:t xml:space="preserve"> </w:t>
      </w:r>
      <w:r w:rsidR="005D64A0">
        <w:rPr>
          <w:sz w:val="28"/>
          <w:szCs w:val="28"/>
        </w:rPr>
        <w:t>Функция</w:t>
      </w:r>
      <w:r w:rsidR="005D64A0" w:rsidRPr="008E68FC">
        <w:rPr>
          <w:sz w:val="28"/>
          <w:szCs w:val="28"/>
        </w:rPr>
        <w:t xml:space="preserve"> </w:t>
      </w:r>
      <w:r w:rsidR="005D64A0">
        <w:rPr>
          <w:sz w:val="28"/>
          <w:szCs w:val="28"/>
        </w:rPr>
        <w:t>для</w:t>
      </w:r>
      <w:r w:rsidR="005D64A0" w:rsidRPr="008E68FC">
        <w:rPr>
          <w:sz w:val="28"/>
          <w:szCs w:val="28"/>
        </w:rPr>
        <w:t xml:space="preserve"> </w:t>
      </w:r>
      <w:r w:rsidR="005D64A0">
        <w:rPr>
          <w:sz w:val="28"/>
          <w:szCs w:val="28"/>
        </w:rPr>
        <w:t>подключения</w:t>
      </w:r>
      <w:r w:rsidR="005D64A0" w:rsidRPr="008E68FC">
        <w:rPr>
          <w:sz w:val="28"/>
          <w:szCs w:val="28"/>
        </w:rPr>
        <w:t xml:space="preserve"> </w:t>
      </w:r>
      <w:r w:rsidR="005D64A0">
        <w:rPr>
          <w:sz w:val="28"/>
          <w:szCs w:val="28"/>
        </w:rPr>
        <w:t>к</w:t>
      </w:r>
      <w:r w:rsidR="005D64A0" w:rsidRPr="008E68FC">
        <w:rPr>
          <w:sz w:val="28"/>
          <w:szCs w:val="28"/>
        </w:rPr>
        <w:t xml:space="preserve"> </w:t>
      </w:r>
      <w:r w:rsidR="005D64A0">
        <w:rPr>
          <w:sz w:val="28"/>
          <w:szCs w:val="28"/>
        </w:rPr>
        <w:t>БД</w:t>
      </w:r>
    </w:p>
    <w:p w14:paraId="28783553" w14:textId="77777777" w:rsidR="005D64A0" w:rsidRPr="005D64A0" w:rsidRDefault="005D64A0" w:rsidP="005D64A0">
      <w:pPr>
        <w:spacing w:before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64A0">
        <w:rPr>
          <w:rFonts w:ascii="Courier New" w:hAnsi="Courier New" w:cs="Courier New"/>
          <w:sz w:val="20"/>
          <w:szCs w:val="20"/>
          <w:lang w:val="en-US"/>
        </w:rPr>
        <w:t xml:space="preserve">private void </w:t>
      </w:r>
      <w:proofErr w:type="spellStart"/>
      <w:proofErr w:type="gramStart"/>
      <w:r w:rsidRPr="005D64A0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5D64A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D64A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6A26993" w14:textId="77777777" w:rsidR="005D64A0" w:rsidRPr="005D64A0" w:rsidRDefault="005D64A0" w:rsidP="005D64A0">
      <w:pPr>
        <w:spacing w:before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64A0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3FB8FDA0" w14:textId="77777777" w:rsidR="005D64A0" w:rsidRPr="005D64A0" w:rsidRDefault="005D64A0" w:rsidP="005D64A0">
      <w:pPr>
        <w:spacing w:before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64A0">
        <w:rPr>
          <w:rFonts w:ascii="Courier New" w:hAnsi="Courier New" w:cs="Courier New"/>
          <w:sz w:val="20"/>
          <w:szCs w:val="20"/>
          <w:lang w:val="en-US"/>
        </w:rPr>
        <w:t xml:space="preserve">            try</w:t>
      </w:r>
    </w:p>
    <w:p w14:paraId="36E6B912" w14:textId="77777777" w:rsidR="005D64A0" w:rsidRPr="005D64A0" w:rsidRDefault="005D64A0" w:rsidP="005D64A0">
      <w:pPr>
        <w:spacing w:before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64A0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4C56A820" w14:textId="77777777" w:rsidR="005D64A0" w:rsidRPr="005D64A0" w:rsidRDefault="005D64A0" w:rsidP="005D64A0">
      <w:pPr>
        <w:spacing w:before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64A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5D64A0">
        <w:rPr>
          <w:rFonts w:ascii="Courier New" w:hAnsi="Courier New" w:cs="Courier New"/>
          <w:sz w:val="20"/>
          <w:szCs w:val="20"/>
          <w:lang w:val="en-US"/>
        </w:rPr>
        <w:t>dataSet</w:t>
      </w:r>
      <w:proofErr w:type="spellEnd"/>
      <w:r w:rsidRPr="005D64A0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5D64A0">
        <w:rPr>
          <w:rFonts w:ascii="Courier New" w:hAnsi="Courier New" w:cs="Courier New"/>
          <w:sz w:val="20"/>
          <w:szCs w:val="20"/>
          <w:lang w:val="en-US"/>
        </w:rPr>
        <w:t>DataSet</w:t>
      </w:r>
      <w:proofErr w:type="spellEnd"/>
      <w:r w:rsidRPr="005D64A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D64A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37CC37E" w14:textId="77777777" w:rsidR="005D64A0" w:rsidRPr="005D64A0" w:rsidRDefault="005D64A0" w:rsidP="005D64A0">
      <w:pPr>
        <w:spacing w:before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64A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D64A0">
        <w:rPr>
          <w:rFonts w:ascii="Courier New" w:hAnsi="Courier New" w:cs="Courier New"/>
          <w:sz w:val="20"/>
          <w:szCs w:val="20"/>
          <w:lang w:val="en-US"/>
        </w:rPr>
        <w:t>dataSet.Tables.Add</w:t>
      </w:r>
      <w:proofErr w:type="spellEnd"/>
      <w:proofErr w:type="gramEnd"/>
      <w:r w:rsidRPr="005D64A0">
        <w:rPr>
          <w:rFonts w:ascii="Courier New" w:hAnsi="Courier New" w:cs="Courier New"/>
          <w:sz w:val="20"/>
          <w:szCs w:val="20"/>
          <w:lang w:val="en-US"/>
        </w:rPr>
        <w:t>(Gr);</w:t>
      </w:r>
    </w:p>
    <w:p w14:paraId="546499E1" w14:textId="77777777" w:rsidR="005D64A0" w:rsidRPr="005D64A0" w:rsidRDefault="005D64A0" w:rsidP="005D64A0">
      <w:pPr>
        <w:spacing w:before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64A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D64A0">
        <w:rPr>
          <w:rFonts w:ascii="Courier New" w:hAnsi="Courier New" w:cs="Courier New"/>
          <w:sz w:val="20"/>
          <w:szCs w:val="20"/>
          <w:lang w:val="en-US"/>
        </w:rPr>
        <w:t>dataSet.Tables.Add</w:t>
      </w:r>
      <w:proofErr w:type="spellEnd"/>
      <w:proofErr w:type="gramEnd"/>
      <w:r w:rsidRPr="005D64A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D64A0">
        <w:rPr>
          <w:rFonts w:ascii="Courier New" w:hAnsi="Courier New" w:cs="Courier New"/>
          <w:sz w:val="20"/>
          <w:szCs w:val="20"/>
          <w:lang w:val="en-US"/>
        </w:rPr>
        <w:t>Pr</w:t>
      </w:r>
      <w:proofErr w:type="spellEnd"/>
      <w:r w:rsidRPr="005D64A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270362A" w14:textId="77777777" w:rsidR="005D64A0" w:rsidRPr="005D64A0" w:rsidRDefault="005D64A0" w:rsidP="005D64A0">
      <w:pPr>
        <w:spacing w:before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64A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D64A0">
        <w:rPr>
          <w:rFonts w:ascii="Courier New" w:hAnsi="Courier New" w:cs="Courier New"/>
          <w:sz w:val="20"/>
          <w:szCs w:val="20"/>
          <w:lang w:val="en-US"/>
        </w:rPr>
        <w:t>dataSet.Tables.Add</w:t>
      </w:r>
      <w:proofErr w:type="spellEnd"/>
      <w:proofErr w:type="gramEnd"/>
      <w:r w:rsidRPr="005D64A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D64A0">
        <w:rPr>
          <w:rFonts w:ascii="Courier New" w:hAnsi="Courier New" w:cs="Courier New"/>
          <w:sz w:val="20"/>
          <w:szCs w:val="20"/>
          <w:lang w:val="en-US"/>
        </w:rPr>
        <w:t>PrGr</w:t>
      </w:r>
      <w:proofErr w:type="spellEnd"/>
      <w:r w:rsidRPr="005D64A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5DAB28A" w14:textId="77777777" w:rsidR="005D64A0" w:rsidRPr="005D64A0" w:rsidRDefault="005D64A0" w:rsidP="005D64A0">
      <w:pPr>
        <w:spacing w:before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64A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D64A0">
        <w:rPr>
          <w:rFonts w:ascii="Courier New" w:hAnsi="Courier New" w:cs="Courier New"/>
          <w:sz w:val="20"/>
          <w:szCs w:val="20"/>
          <w:lang w:val="en-US"/>
        </w:rPr>
        <w:t>dataSet.Tables.Add</w:t>
      </w:r>
      <w:proofErr w:type="spellEnd"/>
      <w:proofErr w:type="gramEnd"/>
      <w:r w:rsidRPr="005D64A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D64A0">
        <w:rPr>
          <w:rFonts w:ascii="Courier New" w:hAnsi="Courier New" w:cs="Courier New"/>
          <w:sz w:val="20"/>
          <w:szCs w:val="20"/>
          <w:lang w:val="en-US"/>
        </w:rPr>
        <w:t>PrPrep</w:t>
      </w:r>
      <w:proofErr w:type="spellEnd"/>
      <w:r w:rsidRPr="005D64A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2002457" w14:textId="77777777" w:rsidR="005D64A0" w:rsidRPr="005D64A0" w:rsidRDefault="005D64A0" w:rsidP="005D64A0">
      <w:pPr>
        <w:spacing w:before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64A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D64A0">
        <w:rPr>
          <w:rFonts w:ascii="Courier New" w:hAnsi="Courier New" w:cs="Courier New"/>
          <w:sz w:val="20"/>
          <w:szCs w:val="20"/>
          <w:lang w:val="en-US"/>
        </w:rPr>
        <w:t>dataSet.Tables.Add</w:t>
      </w:r>
      <w:proofErr w:type="spellEnd"/>
      <w:proofErr w:type="gramEnd"/>
      <w:r w:rsidRPr="005D64A0">
        <w:rPr>
          <w:rFonts w:ascii="Courier New" w:hAnsi="Courier New" w:cs="Courier New"/>
          <w:sz w:val="20"/>
          <w:szCs w:val="20"/>
          <w:lang w:val="en-US"/>
        </w:rPr>
        <w:t>(Prep);</w:t>
      </w:r>
    </w:p>
    <w:p w14:paraId="5A7EC6AA" w14:textId="77777777" w:rsidR="005D64A0" w:rsidRPr="005D64A0" w:rsidRDefault="005D64A0" w:rsidP="005D64A0">
      <w:pPr>
        <w:spacing w:before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64A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D64A0">
        <w:rPr>
          <w:rFonts w:ascii="Courier New" w:hAnsi="Courier New" w:cs="Courier New"/>
          <w:sz w:val="20"/>
          <w:szCs w:val="20"/>
          <w:lang w:val="en-US"/>
        </w:rPr>
        <w:t>dataSet.Tables.Add</w:t>
      </w:r>
      <w:proofErr w:type="spellEnd"/>
      <w:proofErr w:type="gramEnd"/>
      <w:r w:rsidRPr="005D64A0">
        <w:rPr>
          <w:rFonts w:ascii="Courier New" w:hAnsi="Courier New" w:cs="Courier New"/>
          <w:sz w:val="20"/>
          <w:szCs w:val="20"/>
          <w:lang w:val="en-US"/>
        </w:rPr>
        <w:t>(St);</w:t>
      </w:r>
    </w:p>
    <w:p w14:paraId="4C985647" w14:textId="77777777" w:rsidR="005D64A0" w:rsidRPr="005D64A0" w:rsidRDefault="005D64A0" w:rsidP="005D64A0">
      <w:pPr>
        <w:spacing w:before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64A0">
        <w:rPr>
          <w:rFonts w:ascii="Courier New" w:hAnsi="Courier New" w:cs="Courier New"/>
          <w:sz w:val="20"/>
          <w:szCs w:val="20"/>
          <w:lang w:val="en-US"/>
        </w:rPr>
        <w:t xml:space="preserve">                adapter = new </w:t>
      </w:r>
      <w:proofErr w:type="spellStart"/>
      <w:proofErr w:type="gramStart"/>
      <w:r w:rsidRPr="005D64A0">
        <w:rPr>
          <w:rFonts w:ascii="Courier New" w:hAnsi="Courier New" w:cs="Courier New"/>
          <w:sz w:val="20"/>
          <w:szCs w:val="20"/>
          <w:lang w:val="en-US"/>
        </w:rPr>
        <w:t>SqlDataAdapter</w:t>
      </w:r>
      <w:proofErr w:type="spellEnd"/>
      <w:r w:rsidRPr="005D64A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D64A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B32CF91" w14:textId="77777777" w:rsidR="005D64A0" w:rsidRPr="005D64A0" w:rsidRDefault="005D64A0" w:rsidP="005D64A0">
      <w:pPr>
        <w:spacing w:before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64A0">
        <w:rPr>
          <w:rFonts w:ascii="Courier New" w:hAnsi="Courier New" w:cs="Courier New"/>
          <w:sz w:val="20"/>
          <w:szCs w:val="20"/>
          <w:lang w:val="en-US"/>
        </w:rPr>
        <w:t xml:space="preserve">                connect = new </w:t>
      </w:r>
      <w:proofErr w:type="gramStart"/>
      <w:r w:rsidRPr="005D64A0">
        <w:rPr>
          <w:rFonts w:ascii="Courier New" w:hAnsi="Courier New" w:cs="Courier New"/>
          <w:sz w:val="20"/>
          <w:szCs w:val="20"/>
          <w:lang w:val="en-US"/>
        </w:rPr>
        <w:t>SqlConnection(</w:t>
      </w:r>
      <w:proofErr w:type="gramEnd"/>
      <w:r w:rsidRPr="005D64A0">
        <w:rPr>
          <w:rFonts w:ascii="Courier New" w:hAnsi="Courier New" w:cs="Courier New"/>
          <w:sz w:val="20"/>
          <w:szCs w:val="20"/>
          <w:lang w:val="en-US"/>
        </w:rPr>
        <w:t>Properties.Settings.Default.UchPlanConnectionString);</w:t>
      </w:r>
    </w:p>
    <w:p w14:paraId="3751A520" w14:textId="77777777" w:rsidR="005D64A0" w:rsidRPr="005D64A0" w:rsidRDefault="005D64A0" w:rsidP="005D64A0">
      <w:pPr>
        <w:spacing w:before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64A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5D64A0">
        <w:rPr>
          <w:rFonts w:ascii="Courier New" w:hAnsi="Courier New" w:cs="Courier New"/>
          <w:sz w:val="20"/>
          <w:szCs w:val="20"/>
          <w:lang w:val="en-US"/>
        </w:rPr>
        <w:t>SqlDataAdapter</w:t>
      </w:r>
      <w:proofErr w:type="spellEnd"/>
      <w:r w:rsidRPr="005D64A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D64A0">
        <w:rPr>
          <w:rFonts w:ascii="Courier New" w:hAnsi="Courier New" w:cs="Courier New"/>
          <w:sz w:val="20"/>
          <w:szCs w:val="20"/>
          <w:lang w:val="en-US"/>
        </w:rPr>
        <w:t>kod</w:t>
      </w:r>
      <w:proofErr w:type="spellEnd"/>
      <w:r w:rsidRPr="005D64A0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5D64A0">
        <w:rPr>
          <w:rFonts w:ascii="Courier New" w:hAnsi="Courier New" w:cs="Courier New"/>
          <w:sz w:val="20"/>
          <w:szCs w:val="20"/>
          <w:lang w:val="en-US"/>
        </w:rPr>
        <w:t>SqlDataAdapter</w:t>
      </w:r>
      <w:proofErr w:type="spellEnd"/>
      <w:r w:rsidRPr="005D64A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D64A0">
        <w:rPr>
          <w:rFonts w:ascii="Courier New" w:hAnsi="Courier New" w:cs="Courier New"/>
          <w:sz w:val="20"/>
          <w:szCs w:val="20"/>
          <w:lang w:val="en-US"/>
        </w:rPr>
        <w:t>"SET NAMES 'utf8'; SET CHARACTER SET 'utf8';", connect);</w:t>
      </w:r>
    </w:p>
    <w:p w14:paraId="52387FFC" w14:textId="77777777" w:rsidR="005D64A0" w:rsidRPr="005D64A0" w:rsidRDefault="005D64A0" w:rsidP="005D64A0">
      <w:pPr>
        <w:spacing w:before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64A0">
        <w:rPr>
          <w:rFonts w:ascii="Courier New" w:hAnsi="Courier New" w:cs="Courier New"/>
          <w:sz w:val="20"/>
          <w:szCs w:val="20"/>
          <w:lang w:val="en-US"/>
        </w:rPr>
        <w:t xml:space="preserve">                command = new </w:t>
      </w:r>
      <w:proofErr w:type="spellStart"/>
      <w:proofErr w:type="gramStart"/>
      <w:r w:rsidRPr="005D64A0">
        <w:rPr>
          <w:rFonts w:ascii="Courier New" w:hAnsi="Courier New" w:cs="Courier New"/>
          <w:sz w:val="20"/>
          <w:szCs w:val="20"/>
          <w:lang w:val="en-US"/>
        </w:rPr>
        <w:t>SqlCommand</w:t>
      </w:r>
      <w:proofErr w:type="spellEnd"/>
      <w:r w:rsidRPr="005D64A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D64A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C92CBB3" w14:textId="77777777" w:rsidR="005D64A0" w:rsidRPr="005D64A0" w:rsidRDefault="005D64A0" w:rsidP="005D64A0">
      <w:pPr>
        <w:spacing w:before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64A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D64A0">
        <w:rPr>
          <w:rFonts w:ascii="Courier New" w:hAnsi="Courier New" w:cs="Courier New"/>
          <w:sz w:val="20"/>
          <w:szCs w:val="20"/>
          <w:lang w:val="en-US"/>
        </w:rPr>
        <w:t>command.Connection</w:t>
      </w:r>
      <w:proofErr w:type="spellEnd"/>
      <w:proofErr w:type="gramEnd"/>
      <w:r w:rsidRPr="005D64A0">
        <w:rPr>
          <w:rFonts w:ascii="Courier New" w:hAnsi="Courier New" w:cs="Courier New"/>
          <w:sz w:val="20"/>
          <w:szCs w:val="20"/>
          <w:lang w:val="en-US"/>
        </w:rPr>
        <w:t xml:space="preserve"> = connect;</w:t>
      </w:r>
    </w:p>
    <w:p w14:paraId="069D741D" w14:textId="77777777" w:rsidR="005D64A0" w:rsidRPr="005D64A0" w:rsidRDefault="005D64A0" w:rsidP="005D64A0">
      <w:pPr>
        <w:spacing w:before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64A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D64A0">
        <w:rPr>
          <w:rFonts w:ascii="Courier New" w:hAnsi="Courier New" w:cs="Courier New"/>
          <w:sz w:val="20"/>
          <w:szCs w:val="20"/>
          <w:lang w:val="en-US"/>
        </w:rPr>
        <w:t>command.CommandType</w:t>
      </w:r>
      <w:proofErr w:type="spellEnd"/>
      <w:proofErr w:type="gramEnd"/>
      <w:r w:rsidRPr="005D64A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D64A0">
        <w:rPr>
          <w:rFonts w:ascii="Courier New" w:hAnsi="Courier New" w:cs="Courier New"/>
          <w:sz w:val="20"/>
          <w:szCs w:val="20"/>
          <w:lang w:val="en-US"/>
        </w:rPr>
        <w:t>CommandType.StoredProcedure</w:t>
      </w:r>
      <w:proofErr w:type="spellEnd"/>
      <w:r w:rsidRPr="005D64A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17C2718" w14:textId="77777777" w:rsidR="005D64A0" w:rsidRPr="005D64A0" w:rsidRDefault="005D64A0" w:rsidP="005D64A0">
      <w:pPr>
        <w:spacing w:before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64A0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2F4A426" w14:textId="77777777" w:rsidR="005D64A0" w:rsidRPr="005D64A0" w:rsidRDefault="005D64A0" w:rsidP="005D64A0">
      <w:pPr>
        <w:spacing w:before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64A0">
        <w:rPr>
          <w:rFonts w:ascii="Courier New" w:hAnsi="Courier New" w:cs="Courier New"/>
          <w:sz w:val="20"/>
          <w:szCs w:val="20"/>
          <w:lang w:val="en-US"/>
        </w:rPr>
        <w:t xml:space="preserve">            catch (Exception ex)</w:t>
      </w:r>
    </w:p>
    <w:p w14:paraId="2E4A3D3E" w14:textId="77777777" w:rsidR="005D64A0" w:rsidRPr="005D64A0" w:rsidRDefault="005D64A0" w:rsidP="005D64A0">
      <w:pPr>
        <w:spacing w:before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64A0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711C3BAD" w14:textId="77777777" w:rsidR="005D64A0" w:rsidRPr="005D64A0" w:rsidRDefault="005D64A0" w:rsidP="005D64A0">
      <w:pPr>
        <w:spacing w:before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64A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5D64A0">
        <w:rPr>
          <w:rFonts w:ascii="Courier New" w:hAnsi="Courier New" w:cs="Courier New"/>
          <w:sz w:val="20"/>
          <w:szCs w:val="20"/>
          <w:lang w:val="en-US"/>
        </w:rPr>
        <w:t>MessageBox.Show</w:t>
      </w:r>
      <w:proofErr w:type="spellEnd"/>
      <w:r w:rsidRPr="005D64A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5D64A0">
        <w:rPr>
          <w:rFonts w:ascii="Courier New" w:hAnsi="Courier New" w:cs="Courier New"/>
          <w:sz w:val="20"/>
          <w:szCs w:val="20"/>
          <w:lang w:val="en-US"/>
        </w:rPr>
        <w:t>ex.Message</w:t>
      </w:r>
      <w:proofErr w:type="spellEnd"/>
      <w:proofErr w:type="gramEnd"/>
      <w:r w:rsidRPr="005D64A0">
        <w:rPr>
          <w:rFonts w:ascii="Courier New" w:hAnsi="Courier New" w:cs="Courier New"/>
          <w:sz w:val="20"/>
          <w:szCs w:val="20"/>
          <w:lang w:val="en-US"/>
        </w:rPr>
        <w:t xml:space="preserve">, "Error", </w:t>
      </w:r>
      <w:proofErr w:type="spellStart"/>
      <w:r w:rsidRPr="005D64A0">
        <w:rPr>
          <w:rFonts w:ascii="Courier New" w:hAnsi="Courier New" w:cs="Courier New"/>
          <w:sz w:val="20"/>
          <w:szCs w:val="20"/>
          <w:lang w:val="en-US"/>
        </w:rPr>
        <w:t>MessageBoxButtons.OK</w:t>
      </w:r>
      <w:proofErr w:type="spellEnd"/>
      <w:r w:rsidRPr="005D64A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D64A0">
        <w:rPr>
          <w:rFonts w:ascii="Courier New" w:hAnsi="Courier New" w:cs="Courier New"/>
          <w:sz w:val="20"/>
          <w:szCs w:val="20"/>
          <w:lang w:val="en-US"/>
        </w:rPr>
        <w:t>MessageBoxIcon.Error</w:t>
      </w:r>
      <w:proofErr w:type="spellEnd"/>
      <w:r w:rsidRPr="005D64A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32A58FA" w14:textId="77777777" w:rsidR="005D64A0" w:rsidRPr="008E68FC" w:rsidRDefault="005D64A0" w:rsidP="005D64A0">
      <w:pPr>
        <w:spacing w:before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D64A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8E68F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AA455D8" w14:textId="77777777" w:rsidR="005D64A0" w:rsidRPr="008E68FC" w:rsidRDefault="005D64A0" w:rsidP="005D64A0">
      <w:pPr>
        <w:spacing w:before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E68FC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D7E364E" w14:textId="5C80EFE8" w:rsidR="005D64A0" w:rsidRPr="005D64A0" w:rsidRDefault="008E68FC" w:rsidP="005D64A0">
      <w:pPr>
        <w:spacing w:before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Б</w:t>
      </w:r>
      <w:r w:rsidRPr="008E68FC">
        <w:rPr>
          <w:sz w:val="28"/>
          <w:szCs w:val="28"/>
          <w:lang w:val="en-US"/>
        </w:rPr>
        <w:t>.</w:t>
      </w:r>
      <w:r w:rsidR="008A3DB4">
        <w:rPr>
          <w:sz w:val="28"/>
          <w:szCs w:val="28"/>
        </w:rPr>
        <w:t>4 -</w:t>
      </w:r>
      <w:r w:rsidR="005D64A0">
        <w:rPr>
          <w:sz w:val="28"/>
          <w:szCs w:val="28"/>
          <w:lang w:val="en-US"/>
        </w:rPr>
        <w:t xml:space="preserve"> </w:t>
      </w:r>
      <w:r w:rsidR="005D64A0">
        <w:rPr>
          <w:sz w:val="28"/>
          <w:szCs w:val="28"/>
        </w:rPr>
        <w:t>Выбор</w:t>
      </w:r>
      <w:r w:rsidR="005D64A0" w:rsidRPr="005D64A0">
        <w:rPr>
          <w:sz w:val="28"/>
          <w:szCs w:val="28"/>
          <w:lang w:val="en-US"/>
        </w:rPr>
        <w:t xml:space="preserve"> </w:t>
      </w:r>
      <w:r w:rsidR="005D64A0">
        <w:rPr>
          <w:sz w:val="28"/>
          <w:szCs w:val="28"/>
        </w:rPr>
        <w:t>таблицы</w:t>
      </w:r>
    </w:p>
    <w:p w14:paraId="2DF62B53" w14:textId="77777777" w:rsidR="000F13E9" w:rsidRPr="000F13E9" w:rsidRDefault="000F13E9" w:rsidP="000F13E9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>if (</w:t>
      </w:r>
      <w:proofErr w:type="gramStart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>treeView1.SelectedNode.Parent</w:t>
      </w:r>
      <w:proofErr w:type="gramEnd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!= null)</w:t>
      </w:r>
    </w:p>
    <w:p w14:paraId="57E8D296" w14:textId="77777777" w:rsidR="000F13E9" w:rsidRPr="000F13E9" w:rsidRDefault="000F13E9" w:rsidP="000F13E9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</w:t>
      </w:r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>{</w:t>
      </w:r>
    </w:p>
    <w:p w14:paraId="19E3B09E" w14:textId="77777777" w:rsidR="005D64A0" w:rsidRPr="005D64A0" w:rsidRDefault="005D64A0" w:rsidP="005D64A0">
      <w:pPr>
        <w:spacing w:before="0" w:line="360" w:lineRule="auto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5D64A0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string </w:t>
      </w:r>
      <w:proofErr w:type="spellStart"/>
      <w:r w:rsidRPr="005D64A0">
        <w:rPr>
          <w:rFonts w:ascii="Courier New" w:hAnsi="Courier New" w:cs="Courier New"/>
          <w:sz w:val="20"/>
          <w:szCs w:val="20"/>
          <w:lang w:val="en-US"/>
        </w:rPr>
        <w:t>entityName</w:t>
      </w:r>
      <w:proofErr w:type="spellEnd"/>
      <w:r w:rsidRPr="005D64A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5D64A0">
        <w:rPr>
          <w:rFonts w:ascii="Courier New" w:hAnsi="Courier New" w:cs="Courier New"/>
          <w:sz w:val="20"/>
          <w:szCs w:val="20"/>
          <w:lang w:val="en-US"/>
        </w:rPr>
        <w:t>treeView1.SelectedNode.Name</w:t>
      </w:r>
      <w:proofErr w:type="gramEnd"/>
      <w:r w:rsidRPr="005D64A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EFB54FF" w14:textId="77777777" w:rsidR="005D64A0" w:rsidRPr="005D64A0" w:rsidRDefault="005D64A0" w:rsidP="005D64A0">
      <w:pPr>
        <w:spacing w:before="0" w:line="360" w:lineRule="auto"/>
        <w:ind w:left="851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D64A0">
        <w:rPr>
          <w:rFonts w:ascii="Courier New" w:hAnsi="Courier New" w:cs="Courier New"/>
          <w:sz w:val="20"/>
          <w:szCs w:val="20"/>
          <w:lang w:val="en-US"/>
        </w:rPr>
        <w:t>DataTable</w:t>
      </w:r>
      <w:proofErr w:type="spellEnd"/>
      <w:r w:rsidRPr="005D64A0">
        <w:rPr>
          <w:rFonts w:ascii="Courier New" w:hAnsi="Courier New" w:cs="Courier New"/>
          <w:sz w:val="20"/>
          <w:szCs w:val="20"/>
          <w:lang w:val="en-US"/>
        </w:rPr>
        <w:t xml:space="preserve"> table = </w:t>
      </w:r>
      <w:proofErr w:type="spellStart"/>
      <w:r w:rsidRPr="005D64A0">
        <w:rPr>
          <w:rFonts w:ascii="Courier New" w:hAnsi="Courier New" w:cs="Courier New"/>
          <w:sz w:val="20"/>
          <w:szCs w:val="20"/>
          <w:lang w:val="en-US"/>
        </w:rPr>
        <w:t>dataSet.Tables</w:t>
      </w:r>
      <w:proofErr w:type="spellEnd"/>
      <w:r w:rsidRPr="005D64A0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5D64A0">
        <w:rPr>
          <w:rFonts w:ascii="Courier New" w:hAnsi="Courier New" w:cs="Courier New"/>
          <w:sz w:val="20"/>
          <w:szCs w:val="20"/>
          <w:lang w:val="en-US"/>
        </w:rPr>
        <w:t>entityName</w:t>
      </w:r>
      <w:proofErr w:type="spellEnd"/>
      <w:r w:rsidRPr="005D64A0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1AF88BF0" w14:textId="77777777" w:rsidR="005D64A0" w:rsidRPr="005D64A0" w:rsidRDefault="005D64A0" w:rsidP="005D64A0">
      <w:pPr>
        <w:spacing w:before="0" w:line="360" w:lineRule="auto"/>
        <w:ind w:left="851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5D64A0">
        <w:rPr>
          <w:rFonts w:ascii="Courier New" w:hAnsi="Courier New" w:cs="Courier New"/>
          <w:sz w:val="20"/>
          <w:szCs w:val="20"/>
          <w:lang w:val="en-US"/>
        </w:rPr>
        <w:t>command.CommandText</w:t>
      </w:r>
      <w:proofErr w:type="spellEnd"/>
      <w:proofErr w:type="gramEnd"/>
      <w:r w:rsidRPr="005D64A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D64A0">
        <w:rPr>
          <w:rFonts w:ascii="Courier New" w:hAnsi="Courier New" w:cs="Courier New"/>
          <w:sz w:val="20"/>
          <w:szCs w:val="20"/>
          <w:lang w:val="en-US"/>
        </w:rPr>
        <w:t>entityName</w:t>
      </w:r>
      <w:proofErr w:type="spellEnd"/>
      <w:r w:rsidRPr="005D64A0">
        <w:rPr>
          <w:rFonts w:ascii="Courier New" w:hAnsi="Courier New" w:cs="Courier New"/>
          <w:sz w:val="20"/>
          <w:szCs w:val="20"/>
          <w:lang w:val="en-US"/>
        </w:rPr>
        <w:t xml:space="preserve"> + "_S";</w:t>
      </w:r>
    </w:p>
    <w:p w14:paraId="4C1D2CBC" w14:textId="77777777" w:rsidR="005D64A0" w:rsidRPr="005D64A0" w:rsidRDefault="005D64A0" w:rsidP="005D64A0">
      <w:pPr>
        <w:spacing w:before="0" w:line="360" w:lineRule="auto"/>
        <w:ind w:left="851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5D64A0">
        <w:rPr>
          <w:rFonts w:ascii="Courier New" w:hAnsi="Courier New" w:cs="Courier New"/>
          <w:sz w:val="20"/>
          <w:szCs w:val="20"/>
          <w:lang w:val="en-US"/>
        </w:rPr>
        <w:t>adapter.SelectCommand</w:t>
      </w:r>
      <w:proofErr w:type="spellEnd"/>
      <w:proofErr w:type="gramEnd"/>
      <w:r w:rsidRPr="005D64A0">
        <w:rPr>
          <w:rFonts w:ascii="Courier New" w:hAnsi="Courier New" w:cs="Courier New"/>
          <w:sz w:val="20"/>
          <w:szCs w:val="20"/>
          <w:lang w:val="en-US"/>
        </w:rPr>
        <w:t xml:space="preserve"> = command;</w:t>
      </w:r>
    </w:p>
    <w:p w14:paraId="164A0B21" w14:textId="77777777" w:rsidR="005D64A0" w:rsidRPr="005D64A0" w:rsidRDefault="005D64A0" w:rsidP="005D64A0">
      <w:pPr>
        <w:spacing w:before="0" w:line="360" w:lineRule="auto"/>
        <w:ind w:left="851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5D64A0">
        <w:rPr>
          <w:rFonts w:ascii="Courier New" w:hAnsi="Courier New" w:cs="Courier New"/>
          <w:sz w:val="20"/>
          <w:szCs w:val="20"/>
          <w:lang w:val="en-US"/>
        </w:rPr>
        <w:t>table.Rows.Clear</w:t>
      </w:r>
      <w:proofErr w:type="spellEnd"/>
      <w:proofErr w:type="gramEnd"/>
      <w:r w:rsidRPr="005D64A0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3199BADE" w14:textId="77777777" w:rsidR="005D64A0" w:rsidRPr="005D64A0" w:rsidRDefault="005D64A0" w:rsidP="005D64A0">
      <w:pPr>
        <w:spacing w:before="0" w:line="360" w:lineRule="auto"/>
        <w:ind w:left="851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5D64A0">
        <w:rPr>
          <w:rFonts w:ascii="Courier New" w:hAnsi="Courier New" w:cs="Courier New"/>
          <w:sz w:val="20"/>
          <w:szCs w:val="20"/>
          <w:lang w:val="en-US"/>
        </w:rPr>
        <w:t>adapter.Fill</w:t>
      </w:r>
      <w:proofErr w:type="spellEnd"/>
      <w:proofErr w:type="gramEnd"/>
      <w:r w:rsidRPr="005D64A0">
        <w:rPr>
          <w:rFonts w:ascii="Courier New" w:hAnsi="Courier New" w:cs="Courier New"/>
          <w:sz w:val="20"/>
          <w:szCs w:val="20"/>
          <w:lang w:val="en-US"/>
        </w:rPr>
        <w:t>(table);</w:t>
      </w:r>
    </w:p>
    <w:p w14:paraId="71A2B43B" w14:textId="77777777" w:rsidR="005D64A0" w:rsidRPr="005D64A0" w:rsidRDefault="005D64A0" w:rsidP="005D64A0">
      <w:pPr>
        <w:spacing w:before="0" w:line="360" w:lineRule="auto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5D64A0">
        <w:rPr>
          <w:rFonts w:ascii="Courier New" w:hAnsi="Courier New" w:cs="Courier New"/>
          <w:sz w:val="20"/>
          <w:szCs w:val="20"/>
          <w:lang w:val="en-US"/>
        </w:rPr>
        <w:t>dataGridView1.DataSource = table;</w:t>
      </w:r>
    </w:p>
    <w:p w14:paraId="09E9369F" w14:textId="77777777" w:rsidR="005D64A0" w:rsidRPr="005D64A0" w:rsidRDefault="005D64A0" w:rsidP="005D64A0">
      <w:pPr>
        <w:spacing w:before="0" w:line="360" w:lineRule="auto"/>
        <w:ind w:left="851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5D64A0">
        <w:rPr>
          <w:rFonts w:ascii="Courier New" w:hAnsi="Courier New" w:cs="Courier New"/>
          <w:sz w:val="20"/>
          <w:szCs w:val="20"/>
          <w:lang w:val="en-US"/>
        </w:rPr>
        <w:t>BindingSource</w:t>
      </w:r>
      <w:proofErr w:type="spellEnd"/>
      <w:r w:rsidRPr="005D64A0">
        <w:rPr>
          <w:rFonts w:ascii="Courier New" w:hAnsi="Courier New" w:cs="Courier New"/>
          <w:sz w:val="20"/>
          <w:szCs w:val="20"/>
          <w:lang w:val="en-US"/>
        </w:rPr>
        <w:t xml:space="preserve"> bs1 = new </w:t>
      </w:r>
      <w:proofErr w:type="spellStart"/>
      <w:proofErr w:type="gramStart"/>
      <w:r w:rsidRPr="005D64A0">
        <w:rPr>
          <w:rFonts w:ascii="Courier New" w:hAnsi="Courier New" w:cs="Courier New"/>
          <w:sz w:val="20"/>
          <w:szCs w:val="20"/>
          <w:lang w:val="en-US"/>
        </w:rPr>
        <w:t>BindingSource</w:t>
      </w:r>
      <w:proofErr w:type="spellEnd"/>
      <w:r w:rsidRPr="005D64A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D64A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2E1168D" w14:textId="77777777" w:rsidR="005D64A0" w:rsidRPr="005D64A0" w:rsidRDefault="005D64A0" w:rsidP="005D64A0">
      <w:pPr>
        <w:spacing w:before="0" w:line="360" w:lineRule="auto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5D64A0">
        <w:rPr>
          <w:rFonts w:ascii="Courier New" w:hAnsi="Courier New" w:cs="Courier New"/>
          <w:sz w:val="20"/>
          <w:szCs w:val="20"/>
          <w:lang w:val="en-US"/>
        </w:rPr>
        <w:t>bs1.DataSource = table;</w:t>
      </w:r>
    </w:p>
    <w:p w14:paraId="202B002F" w14:textId="77777777" w:rsidR="005D64A0" w:rsidRPr="005D64A0" w:rsidRDefault="005D64A0" w:rsidP="005D64A0">
      <w:pPr>
        <w:spacing w:before="0" w:line="360" w:lineRule="auto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5D64A0">
        <w:rPr>
          <w:rFonts w:ascii="Courier New" w:hAnsi="Courier New" w:cs="Courier New"/>
          <w:sz w:val="20"/>
          <w:szCs w:val="20"/>
          <w:lang w:val="en-US"/>
        </w:rPr>
        <w:t>bindingNavigator1.BindingSource = bs1;</w:t>
      </w:r>
    </w:p>
    <w:p w14:paraId="2CB2C033" w14:textId="77777777" w:rsidR="005D64A0" w:rsidRDefault="005D64A0" w:rsidP="005D64A0">
      <w:pPr>
        <w:spacing w:before="0" w:line="360" w:lineRule="auto"/>
        <w:ind w:left="851"/>
        <w:rPr>
          <w:rFonts w:ascii="Courier New" w:hAnsi="Courier New" w:cs="Courier New"/>
          <w:sz w:val="20"/>
          <w:szCs w:val="20"/>
          <w:lang w:val="en-US"/>
        </w:rPr>
      </w:pPr>
      <w:r w:rsidRPr="005D64A0">
        <w:rPr>
          <w:rFonts w:ascii="Courier New" w:hAnsi="Courier New" w:cs="Courier New"/>
          <w:sz w:val="20"/>
          <w:szCs w:val="20"/>
          <w:lang w:val="en-US"/>
        </w:rPr>
        <w:t>dataGridView1.DataSource = bs1;</w:t>
      </w:r>
    </w:p>
    <w:p w14:paraId="6084360C" w14:textId="77777777" w:rsidR="000F13E9" w:rsidRPr="000F13E9" w:rsidRDefault="000F13E9" w:rsidP="005D64A0">
      <w:pPr>
        <w:spacing w:before="0" w:line="360" w:lineRule="auto"/>
        <w:ind w:left="851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B1A5C2D" w14:textId="470BADBC" w:rsidR="005D64A0" w:rsidRPr="000F13E9" w:rsidRDefault="008E68FC" w:rsidP="005D64A0">
      <w:pPr>
        <w:spacing w:before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Б</w:t>
      </w:r>
      <w:r w:rsidRPr="00B36FC8">
        <w:rPr>
          <w:sz w:val="28"/>
          <w:szCs w:val="28"/>
          <w:lang w:val="en-US"/>
        </w:rPr>
        <w:t>.</w:t>
      </w:r>
      <w:r w:rsidR="008A3DB4">
        <w:rPr>
          <w:sz w:val="28"/>
          <w:szCs w:val="28"/>
        </w:rPr>
        <w:t>5</w:t>
      </w:r>
      <w:r w:rsidRPr="00B36FC8">
        <w:rPr>
          <w:sz w:val="28"/>
          <w:szCs w:val="28"/>
          <w:lang w:val="en-US"/>
        </w:rPr>
        <w:t xml:space="preserve"> </w:t>
      </w:r>
      <w:r w:rsidR="008A3DB4">
        <w:rPr>
          <w:sz w:val="28"/>
          <w:szCs w:val="28"/>
        </w:rPr>
        <w:t>-</w:t>
      </w:r>
      <w:r w:rsidR="005D64A0">
        <w:rPr>
          <w:sz w:val="28"/>
          <w:szCs w:val="28"/>
          <w:lang w:val="en-US"/>
        </w:rPr>
        <w:t xml:space="preserve"> </w:t>
      </w:r>
      <w:r w:rsidR="000F13E9">
        <w:rPr>
          <w:sz w:val="28"/>
          <w:szCs w:val="28"/>
        </w:rPr>
        <w:t>Добавление</w:t>
      </w:r>
      <w:r w:rsidR="000F13E9" w:rsidRPr="000F13E9">
        <w:rPr>
          <w:sz w:val="28"/>
          <w:szCs w:val="28"/>
          <w:lang w:val="en-US"/>
        </w:rPr>
        <w:t xml:space="preserve"> </w:t>
      </w:r>
      <w:r w:rsidR="000F13E9">
        <w:rPr>
          <w:sz w:val="28"/>
          <w:szCs w:val="28"/>
        </w:rPr>
        <w:t>записей</w:t>
      </w:r>
    </w:p>
    <w:p w14:paraId="4D4F00D0" w14:textId="77777777" w:rsidR="000F13E9" w:rsidRPr="000F13E9" w:rsidRDefault="000F13E9" w:rsidP="000F13E9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>if (</w:t>
      </w:r>
      <w:proofErr w:type="gramStart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>treeView1.SelectedNode.Name</w:t>
      </w:r>
      <w:proofErr w:type="gramEnd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== "</w:t>
      </w:r>
      <w:r>
        <w:rPr>
          <w:rFonts w:ascii="Courier New" w:eastAsiaTheme="minorHAnsi" w:hAnsi="Courier New" w:cs="Courier New"/>
          <w:sz w:val="22"/>
          <w:szCs w:val="22"/>
          <w:lang w:eastAsia="en-US"/>
        </w:rPr>
        <w:t>Студент</w:t>
      </w:r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>")</w:t>
      </w:r>
    </w:p>
    <w:p w14:paraId="6ADF1CED" w14:textId="77777777" w:rsidR="000F13E9" w:rsidRPr="000F13E9" w:rsidRDefault="000F13E9" w:rsidP="000F13E9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{</w:t>
      </w:r>
    </w:p>
    <w:p w14:paraId="0C65A97C" w14:textId="77777777" w:rsidR="000F13E9" w:rsidRPr="000F13E9" w:rsidRDefault="000F13E9" w:rsidP="000F13E9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Form2 </w:t>
      </w:r>
      <w:proofErr w:type="spellStart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>AddRow</w:t>
      </w:r>
      <w:proofErr w:type="spellEnd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= new Form2();</w:t>
      </w:r>
    </w:p>
    <w:p w14:paraId="3323B76A" w14:textId="77777777" w:rsidR="000F13E9" w:rsidRPr="000F13E9" w:rsidRDefault="000F13E9" w:rsidP="000F13E9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</w:t>
      </w:r>
      <w:proofErr w:type="spellStart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>AddRow.Name</w:t>
      </w:r>
      <w:proofErr w:type="spellEnd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= "</w:t>
      </w:r>
      <w:proofErr w:type="spellStart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>AddRow</w:t>
      </w:r>
      <w:proofErr w:type="spellEnd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>";</w:t>
      </w:r>
    </w:p>
    <w:p w14:paraId="7C402E47" w14:textId="77777777" w:rsidR="000F13E9" w:rsidRPr="008E68FC" w:rsidRDefault="000F13E9" w:rsidP="000F13E9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eastAsia="en-US"/>
        </w:rPr>
      </w:pPr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</w:t>
      </w:r>
      <w:proofErr w:type="spellStart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>AddRow</w:t>
      </w:r>
      <w:proofErr w:type="spellEnd"/>
      <w:r w:rsidRPr="008E68FC">
        <w:rPr>
          <w:rFonts w:ascii="Courier New" w:eastAsiaTheme="minorHAnsi" w:hAnsi="Courier New" w:cs="Courier New"/>
          <w:sz w:val="22"/>
          <w:szCs w:val="22"/>
          <w:lang w:eastAsia="en-US"/>
        </w:rPr>
        <w:t>.</w:t>
      </w:r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>Show</w:t>
      </w:r>
      <w:r w:rsidRPr="008E68FC">
        <w:rPr>
          <w:rFonts w:ascii="Courier New" w:eastAsiaTheme="minorHAnsi" w:hAnsi="Courier New" w:cs="Courier New"/>
          <w:sz w:val="22"/>
          <w:szCs w:val="22"/>
          <w:lang w:eastAsia="en-US"/>
        </w:rPr>
        <w:t>();</w:t>
      </w:r>
    </w:p>
    <w:p w14:paraId="453C52A7" w14:textId="77777777" w:rsidR="000F13E9" w:rsidRPr="008E68FC" w:rsidRDefault="000F13E9" w:rsidP="000F13E9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eastAsia="en-US"/>
        </w:rPr>
      </w:pPr>
      <w:r w:rsidRPr="008E68FC">
        <w:rPr>
          <w:rFonts w:ascii="Courier New" w:eastAsiaTheme="minorHAnsi" w:hAnsi="Courier New" w:cs="Courier New"/>
          <w:sz w:val="22"/>
          <w:szCs w:val="22"/>
          <w:lang w:eastAsia="en-US"/>
        </w:rPr>
        <w:t xml:space="preserve">            }</w:t>
      </w:r>
    </w:p>
    <w:p w14:paraId="363BAA0F" w14:textId="77777777" w:rsidR="000F13E9" w:rsidRPr="008E68FC" w:rsidRDefault="000F13E9" w:rsidP="005D64A0">
      <w:pPr>
        <w:spacing w:before="0" w:line="360" w:lineRule="auto"/>
        <w:jc w:val="both"/>
        <w:rPr>
          <w:sz w:val="28"/>
          <w:szCs w:val="28"/>
        </w:rPr>
      </w:pPr>
    </w:p>
    <w:p w14:paraId="29F7CFAD" w14:textId="6B7598E5" w:rsidR="000F13E9" w:rsidRPr="008E68FC" w:rsidRDefault="008E68FC" w:rsidP="005D64A0">
      <w:pPr>
        <w:spacing w:before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Б.</w:t>
      </w:r>
      <w:r w:rsidR="008A3DB4">
        <w:rPr>
          <w:sz w:val="28"/>
          <w:szCs w:val="28"/>
        </w:rPr>
        <w:t>6 -</w:t>
      </w:r>
      <w:r w:rsidRPr="00B3498D">
        <w:rPr>
          <w:sz w:val="28"/>
          <w:szCs w:val="28"/>
        </w:rPr>
        <w:t xml:space="preserve"> </w:t>
      </w:r>
      <w:r w:rsidR="000F13E9">
        <w:rPr>
          <w:sz w:val="28"/>
          <w:szCs w:val="28"/>
        </w:rPr>
        <w:t>Редактирование</w:t>
      </w:r>
      <w:r w:rsidR="000F13E9" w:rsidRPr="008E68FC">
        <w:rPr>
          <w:sz w:val="28"/>
          <w:szCs w:val="28"/>
        </w:rPr>
        <w:t xml:space="preserve"> </w:t>
      </w:r>
      <w:r w:rsidR="000F13E9">
        <w:rPr>
          <w:sz w:val="28"/>
          <w:szCs w:val="28"/>
        </w:rPr>
        <w:t>записей</w:t>
      </w:r>
    </w:p>
    <w:p w14:paraId="22E6EB9A" w14:textId="77777777" w:rsidR="000F13E9" w:rsidRPr="000F13E9" w:rsidRDefault="000F13E9" w:rsidP="000F13E9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>if (</w:t>
      </w:r>
      <w:proofErr w:type="gramStart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>treeView1.SelectedNode.Name</w:t>
      </w:r>
      <w:proofErr w:type="gramEnd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== "</w:t>
      </w:r>
      <w:r>
        <w:rPr>
          <w:rFonts w:ascii="Courier New" w:eastAsiaTheme="minorHAnsi" w:hAnsi="Courier New" w:cs="Courier New"/>
          <w:sz w:val="22"/>
          <w:szCs w:val="22"/>
          <w:lang w:eastAsia="en-US"/>
        </w:rPr>
        <w:t>Студент</w:t>
      </w:r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>")</w:t>
      </w:r>
    </w:p>
    <w:p w14:paraId="0FE93EED" w14:textId="77777777" w:rsidR="000F13E9" w:rsidRPr="000F13E9" w:rsidRDefault="000F13E9" w:rsidP="000F13E9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{</w:t>
      </w:r>
    </w:p>
    <w:p w14:paraId="021FC49F" w14:textId="77777777" w:rsidR="000F13E9" w:rsidRPr="000F13E9" w:rsidRDefault="000F13E9" w:rsidP="000F13E9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Form2 </w:t>
      </w:r>
      <w:proofErr w:type="spellStart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>InsertRow</w:t>
      </w:r>
      <w:proofErr w:type="spellEnd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= new Form2();</w:t>
      </w:r>
    </w:p>
    <w:p w14:paraId="17C6B5EC" w14:textId="77777777" w:rsidR="000F13E9" w:rsidRPr="000F13E9" w:rsidRDefault="000F13E9" w:rsidP="000F13E9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</w:t>
      </w:r>
      <w:proofErr w:type="spellStart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>InsertRow.Name</w:t>
      </w:r>
      <w:proofErr w:type="spellEnd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= "</w:t>
      </w:r>
      <w:proofErr w:type="spellStart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>InsertRow</w:t>
      </w:r>
      <w:proofErr w:type="spellEnd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>";</w:t>
      </w:r>
    </w:p>
    <w:p w14:paraId="3D3DCE04" w14:textId="77777777" w:rsidR="000F13E9" w:rsidRPr="008E68FC" w:rsidRDefault="000F13E9" w:rsidP="000F13E9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eastAsia="en-US"/>
        </w:rPr>
      </w:pPr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</w:t>
      </w:r>
      <w:proofErr w:type="spellStart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>InsertRow</w:t>
      </w:r>
      <w:proofErr w:type="spellEnd"/>
      <w:r w:rsidRPr="008E68FC">
        <w:rPr>
          <w:rFonts w:ascii="Courier New" w:eastAsiaTheme="minorHAnsi" w:hAnsi="Courier New" w:cs="Courier New"/>
          <w:sz w:val="22"/>
          <w:szCs w:val="22"/>
          <w:lang w:eastAsia="en-US"/>
        </w:rPr>
        <w:t>.</w:t>
      </w:r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>Show</w:t>
      </w:r>
      <w:r w:rsidRPr="008E68FC">
        <w:rPr>
          <w:rFonts w:ascii="Courier New" w:eastAsiaTheme="minorHAnsi" w:hAnsi="Courier New" w:cs="Courier New"/>
          <w:sz w:val="22"/>
          <w:szCs w:val="22"/>
          <w:lang w:eastAsia="en-US"/>
        </w:rPr>
        <w:t>();</w:t>
      </w:r>
    </w:p>
    <w:p w14:paraId="0715518A" w14:textId="77777777" w:rsidR="000F13E9" w:rsidRPr="008E68FC" w:rsidRDefault="000F13E9" w:rsidP="000F13E9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eastAsia="en-US"/>
        </w:rPr>
      </w:pPr>
      <w:r w:rsidRPr="008E68FC">
        <w:rPr>
          <w:rFonts w:ascii="Courier New" w:eastAsiaTheme="minorHAnsi" w:hAnsi="Courier New" w:cs="Courier New"/>
          <w:sz w:val="22"/>
          <w:szCs w:val="22"/>
          <w:lang w:eastAsia="en-US"/>
        </w:rPr>
        <w:t xml:space="preserve">            }</w:t>
      </w:r>
    </w:p>
    <w:p w14:paraId="57E5C5B1" w14:textId="77777777" w:rsidR="000F13E9" w:rsidRPr="008E68FC" w:rsidRDefault="000F13E9" w:rsidP="005D64A0">
      <w:pPr>
        <w:spacing w:before="0" w:line="360" w:lineRule="auto"/>
        <w:jc w:val="both"/>
        <w:rPr>
          <w:sz w:val="28"/>
          <w:szCs w:val="28"/>
        </w:rPr>
      </w:pPr>
    </w:p>
    <w:p w14:paraId="24DDF7BC" w14:textId="28F39A90" w:rsidR="000F13E9" w:rsidRPr="008E68FC" w:rsidRDefault="008E68FC" w:rsidP="005D64A0">
      <w:pPr>
        <w:spacing w:before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Б.</w:t>
      </w:r>
      <w:r w:rsidR="008A3DB4">
        <w:rPr>
          <w:sz w:val="28"/>
          <w:szCs w:val="28"/>
        </w:rPr>
        <w:t>7 -</w:t>
      </w:r>
      <w:r w:rsidR="000F13E9" w:rsidRPr="008E68FC">
        <w:rPr>
          <w:sz w:val="28"/>
          <w:szCs w:val="28"/>
        </w:rPr>
        <w:t xml:space="preserve"> </w:t>
      </w:r>
      <w:r w:rsidR="000F13E9">
        <w:rPr>
          <w:sz w:val="28"/>
          <w:szCs w:val="28"/>
        </w:rPr>
        <w:t>Удаление</w:t>
      </w:r>
      <w:r w:rsidR="000F13E9" w:rsidRPr="008E68FC">
        <w:rPr>
          <w:sz w:val="28"/>
          <w:szCs w:val="28"/>
        </w:rPr>
        <w:t xml:space="preserve"> </w:t>
      </w:r>
      <w:r w:rsidR="000F13E9">
        <w:rPr>
          <w:sz w:val="28"/>
          <w:szCs w:val="28"/>
        </w:rPr>
        <w:t>записей</w:t>
      </w:r>
    </w:p>
    <w:p w14:paraId="7275B85E" w14:textId="77777777" w:rsidR="000F13E9" w:rsidRPr="000F13E9" w:rsidRDefault="000F13E9" w:rsidP="000F13E9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>if (</w:t>
      </w:r>
      <w:proofErr w:type="gramStart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>treeView1.SelectedNode.Name</w:t>
      </w:r>
      <w:proofErr w:type="gramEnd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== "</w:t>
      </w:r>
      <w:r>
        <w:rPr>
          <w:rFonts w:ascii="Courier New" w:eastAsiaTheme="minorHAnsi" w:hAnsi="Courier New" w:cs="Courier New"/>
          <w:sz w:val="22"/>
          <w:szCs w:val="22"/>
          <w:lang w:eastAsia="en-US"/>
        </w:rPr>
        <w:t>Студент</w:t>
      </w:r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>")</w:t>
      </w:r>
    </w:p>
    <w:p w14:paraId="292EDC85" w14:textId="77777777" w:rsidR="000F13E9" w:rsidRPr="000F13E9" w:rsidRDefault="000F13E9" w:rsidP="000F13E9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{</w:t>
      </w:r>
    </w:p>
    <w:p w14:paraId="05CEA33A" w14:textId="77777777" w:rsidR="000F13E9" w:rsidRPr="000F13E9" w:rsidRDefault="000F13E9" w:rsidP="000F13E9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Form2 </w:t>
      </w:r>
      <w:proofErr w:type="spellStart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>InsertRow</w:t>
      </w:r>
      <w:proofErr w:type="spellEnd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= new Form2();</w:t>
      </w:r>
    </w:p>
    <w:p w14:paraId="6358916E" w14:textId="77777777" w:rsidR="000F13E9" w:rsidRPr="000F13E9" w:rsidRDefault="000F13E9" w:rsidP="000F13E9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</w:t>
      </w:r>
      <w:proofErr w:type="spellStart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>InsertRow.Name</w:t>
      </w:r>
      <w:proofErr w:type="spellEnd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= "</w:t>
      </w:r>
      <w:proofErr w:type="spellStart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>DeleteRow</w:t>
      </w:r>
      <w:proofErr w:type="spellEnd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>";</w:t>
      </w:r>
    </w:p>
    <w:p w14:paraId="57D00CFD" w14:textId="77777777" w:rsidR="000F13E9" w:rsidRDefault="000F13E9" w:rsidP="000F13E9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eastAsia="en-US"/>
        </w:rPr>
      </w:pPr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</w:t>
      </w:r>
      <w:proofErr w:type="spellStart"/>
      <w:r>
        <w:rPr>
          <w:rFonts w:ascii="Courier New" w:eastAsiaTheme="minorHAnsi" w:hAnsi="Courier New" w:cs="Courier New"/>
          <w:sz w:val="22"/>
          <w:szCs w:val="22"/>
          <w:lang w:eastAsia="en-US"/>
        </w:rPr>
        <w:t>InsertRow.Show</w:t>
      </w:r>
      <w:proofErr w:type="spellEnd"/>
      <w:r>
        <w:rPr>
          <w:rFonts w:ascii="Courier New" w:eastAsiaTheme="minorHAnsi" w:hAnsi="Courier New" w:cs="Courier New"/>
          <w:sz w:val="22"/>
          <w:szCs w:val="22"/>
          <w:lang w:eastAsia="en-US"/>
        </w:rPr>
        <w:t>();</w:t>
      </w:r>
    </w:p>
    <w:p w14:paraId="638F328E" w14:textId="77777777" w:rsidR="000F13E9" w:rsidRDefault="000F13E9" w:rsidP="000F13E9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eastAsia="en-US"/>
        </w:rPr>
      </w:pPr>
      <w:r>
        <w:rPr>
          <w:rFonts w:ascii="Courier New" w:eastAsiaTheme="minorHAnsi" w:hAnsi="Courier New" w:cs="Courier New"/>
          <w:sz w:val="22"/>
          <w:szCs w:val="22"/>
          <w:lang w:eastAsia="en-US"/>
        </w:rPr>
        <w:t xml:space="preserve">            }</w:t>
      </w:r>
    </w:p>
    <w:p w14:paraId="079359F7" w14:textId="77777777" w:rsidR="000F13E9" w:rsidRDefault="000F13E9" w:rsidP="000F13E9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eastAsia="en-US"/>
        </w:rPr>
      </w:pPr>
    </w:p>
    <w:p w14:paraId="3AEF0D2E" w14:textId="002C1E14" w:rsidR="000F13E9" w:rsidRDefault="008E68FC" w:rsidP="005D64A0">
      <w:pPr>
        <w:spacing w:before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Б.</w:t>
      </w:r>
      <w:r w:rsidR="008A3DB4">
        <w:rPr>
          <w:sz w:val="28"/>
          <w:szCs w:val="28"/>
        </w:rPr>
        <w:t xml:space="preserve">8 </w:t>
      </w:r>
      <w:proofErr w:type="gramStart"/>
      <w:r w:rsidR="008A3DB4">
        <w:rPr>
          <w:sz w:val="28"/>
          <w:szCs w:val="28"/>
        </w:rPr>
        <w:t>-</w:t>
      </w:r>
      <w:r w:rsidRPr="00B3498D">
        <w:rPr>
          <w:sz w:val="28"/>
          <w:szCs w:val="28"/>
        </w:rPr>
        <w:t xml:space="preserve"> </w:t>
      </w:r>
      <w:r w:rsidR="000F13E9">
        <w:rPr>
          <w:sz w:val="28"/>
          <w:szCs w:val="28"/>
        </w:rPr>
        <w:t xml:space="preserve"> Обновление</w:t>
      </w:r>
      <w:proofErr w:type="gramEnd"/>
      <w:r w:rsidR="000F13E9">
        <w:rPr>
          <w:sz w:val="28"/>
          <w:szCs w:val="28"/>
        </w:rPr>
        <w:t xml:space="preserve"> данных</w:t>
      </w:r>
    </w:p>
    <w:p w14:paraId="7FD97D3E" w14:textId="77777777" w:rsidR="000F13E9" w:rsidRPr="00B3498D" w:rsidRDefault="000F13E9" w:rsidP="000F13E9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eastAsia="en-US"/>
        </w:rPr>
      </w:pPr>
      <w:r w:rsidRPr="00B3498D">
        <w:rPr>
          <w:rFonts w:ascii="Courier New" w:eastAsiaTheme="minorHAnsi" w:hAnsi="Courier New" w:cs="Courier New"/>
          <w:sz w:val="22"/>
          <w:szCs w:val="22"/>
          <w:lang w:eastAsia="en-US"/>
        </w:rPr>
        <w:t xml:space="preserve">            </w:t>
      </w:r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>try</w:t>
      </w:r>
    </w:p>
    <w:p w14:paraId="55A6A411" w14:textId="77777777" w:rsidR="000F13E9" w:rsidRPr="00B3498D" w:rsidRDefault="000F13E9" w:rsidP="000F13E9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eastAsia="en-US"/>
        </w:rPr>
      </w:pPr>
      <w:r w:rsidRPr="00B3498D">
        <w:rPr>
          <w:rFonts w:ascii="Courier New" w:eastAsiaTheme="minorHAnsi" w:hAnsi="Courier New" w:cs="Courier New"/>
          <w:sz w:val="22"/>
          <w:szCs w:val="22"/>
          <w:lang w:eastAsia="en-US"/>
        </w:rPr>
        <w:t xml:space="preserve">            {</w:t>
      </w:r>
    </w:p>
    <w:p w14:paraId="74F0F36B" w14:textId="77777777" w:rsidR="000F13E9" w:rsidRPr="000F13E9" w:rsidRDefault="000F13E9" w:rsidP="000F13E9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B3498D">
        <w:rPr>
          <w:rFonts w:ascii="Courier New" w:eastAsiaTheme="minorHAnsi" w:hAnsi="Courier New" w:cs="Courier New"/>
          <w:sz w:val="22"/>
          <w:szCs w:val="22"/>
          <w:lang w:eastAsia="en-US"/>
        </w:rPr>
        <w:t xml:space="preserve">                </w:t>
      </w:r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>if (</w:t>
      </w:r>
      <w:proofErr w:type="gramStart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>treeView1.SelectedNode.Parent</w:t>
      </w:r>
      <w:proofErr w:type="gramEnd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!= null)</w:t>
      </w:r>
    </w:p>
    <w:p w14:paraId="5AB74881" w14:textId="77777777" w:rsidR="000F13E9" w:rsidRPr="000F13E9" w:rsidRDefault="000F13E9" w:rsidP="000F13E9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{</w:t>
      </w:r>
    </w:p>
    <w:p w14:paraId="446567C9" w14:textId="77777777" w:rsidR="000F13E9" w:rsidRPr="000F13E9" w:rsidRDefault="000F13E9" w:rsidP="000F13E9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string </w:t>
      </w:r>
      <w:proofErr w:type="spellStart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>entityName</w:t>
      </w:r>
      <w:proofErr w:type="spellEnd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= </w:t>
      </w:r>
      <w:proofErr w:type="gramStart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>treeView1.SelectedNode.Name</w:t>
      </w:r>
      <w:proofErr w:type="gramEnd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>;</w:t>
      </w:r>
    </w:p>
    <w:p w14:paraId="014B6B95" w14:textId="77777777" w:rsidR="000F13E9" w:rsidRPr="000F13E9" w:rsidRDefault="000F13E9" w:rsidP="000F13E9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</w:t>
      </w:r>
      <w:proofErr w:type="spellStart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>DataTable</w:t>
      </w:r>
      <w:proofErr w:type="spellEnd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table = </w:t>
      </w:r>
      <w:proofErr w:type="spellStart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>dataSet.Tables</w:t>
      </w:r>
      <w:proofErr w:type="spellEnd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>[</w:t>
      </w:r>
      <w:proofErr w:type="spellStart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>entityName</w:t>
      </w:r>
      <w:proofErr w:type="spellEnd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>];</w:t>
      </w:r>
    </w:p>
    <w:p w14:paraId="456AD346" w14:textId="77777777" w:rsidR="000F13E9" w:rsidRPr="000F13E9" w:rsidRDefault="000F13E9" w:rsidP="000F13E9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</w:t>
      </w:r>
      <w:proofErr w:type="spellStart"/>
      <w:proofErr w:type="gramStart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>command.CommandText</w:t>
      </w:r>
      <w:proofErr w:type="spellEnd"/>
      <w:proofErr w:type="gramEnd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= </w:t>
      </w:r>
      <w:proofErr w:type="spellStart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>entityName</w:t>
      </w:r>
      <w:proofErr w:type="spellEnd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+ "_S";</w:t>
      </w:r>
    </w:p>
    <w:p w14:paraId="2E37FB59" w14:textId="77777777" w:rsidR="000F13E9" w:rsidRPr="000F13E9" w:rsidRDefault="000F13E9" w:rsidP="000F13E9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</w:t>
      </w:r>
      <w:proofErr w:type="spellStart"/>
      <w:proofErr w:type="gramStart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>adapter.SelectCommand</w:t>
      </w:r>
      <w:proofErr w:type="spellEnd"/>
      <w:proofErr w:type="gramEnd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= command;</w:t>
      </w:r>
    </w:p>
    <w:p w14:paraId="34B25F3F" w14:textId="77777777" w:rsidR="000F13E9" w:rsidRPr="000F13E9" w:rsidRDefault="000F13E9" w:rsidP="000F13E9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</w:t>
      </w:r>
      <w:proofErr w:type="spellStart"/>
      <w:proofErr w:type="gramStart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>table.Rows.Clear</w:t>
      </w:r>
      <w:proofErr w:type="spellEnd"/>
      <w:proofErr w:type="gramEnd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>();</w:t>
      </w:r>
    </w:p>
    <w:p w14:paraId="39FCCC87" w14:textId="77777777" w:rsidR="000F13E9" w:rsidRPr="000F13E9" w:rsidRDefault="000F13E9" w:rsidP="000F13E9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</w:t>
      </w:r>
      <w:proofErr w:type="spellStart"/>
      <w:proofErr w:type="gramStart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>adapter.Fill</w:t>
      </w:r>
      <w:proofErr w:type="spellEnd"/>
      <w:proofErr w:type="gramEnd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>(table);</w:t>
      </w:r>
    </w:p>
    <w:p w14:paraId="323F2C50" w14:textId="77777777" w:rsidR="000F13E9" w:rsidRPr="000F13E9" w:rsidRDefault="000F13E9" w:rsidP="000F13E9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dataGridView1.DataSource = table;</w:t>
      </w:r>
    </w:p>
    <w:p w14:paraId="3C93C7AA" w14:textId="77777777" w:rsidR="000F13E9" w:rsidRPr="000F13E9" w:rsidRDefault="000F13E9" w:rsidP="000F13E9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lastRenderedPageBreak/>
        <w:t xml:space="preserve">                    </w:t>
      </w:r>
      <w:proofErr w:type="spellStart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>BindingSource</w:t>
      </w:r>
      <w:proofErr w:type="spellEnd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bs1 = new </w:t>
      </w:r>
      <w:proofErr w:type="spellStart"/>
      <w:proofErr w:type="gramStart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>BindingSource</w:t>
      </w:r>
      <w:proofErr w:type="spellEnd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>(</w:t>
      </w:r>
      <w:proofErr w:type="gramEnd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>);</w:t>
      </w:r>
    </w:p>
    <w:p w14:paraId="0C5F8CFE" w14:textId="77777777" w:rsidR="000F13E9" w:rsidRPr="000F13E9" w:rsidRDefault="000F13E9" w:rsidP="000F13E9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bs1.DataSource = table;</w:t>
      </w:r>
    </w:p>
    <w:p w14:paraId="48B0A3A5" w14:textId="77777777" w:rsidR="000F13E9" w:rsidRPr="000F13E9" w:rsidRDefault="000F13E9" w:rsidP="000F13E9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bindingNavigator1.BindingSource = bs1;</w:t>
      </w:r>
    </w:p>
    <w:p w14:paraId="3B82D3B3" w14:textId="77777777" w:rsidR="000F13E9" w:rsidRPr="000F13E9" w:rsidRDefault="000F13E9" w:rsidP="000F13E9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dataGridView1.DataSource = bs1;</w:t>
      </w:r>
    </w:p>
    <w:p w14:paraId="25003CF1" w14:textId="77777777" w:rsidR="000F13E9" w:rsidRPr="000F13E9" w:rsidRDefault="000F13E9" w:rsidP="000F13E9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}</w:t>
      </w:r>
    </w:p>
    <w:p w14:paraId="152EA4E6" w14:textId="77777777" w:rsidR="000F13E9" w:rsidRPr="000F13E9" w:rsidRDefault="000F13E9" w:rsidP="000F13E9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}</w:t>
      </w:r>
    </w:p>
    <w:p w14:paraId="3978B9A3" w14:textId="77777777" w:rsidR="000F13E9" w:rsidRPr="000F13E9" w:rsidRDefault="000F13E9" w:rsidP="000F13E9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catch (Exception ex)</w:t>
      </w:r>
    </w:p>
    <w:p w14:paraId="677670E3" w14:textId="77777777" w:rsidR="000F13E9" w:rsidRPr="000F13E9" w:rsidRDefault="000F13E9" w:rsidP="000F13E9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{</w:t>
      </w:r>
    </w:p>
    <w:p w14:paraId="45D5AA07" w14:textId="77777777" w:rsidR="000F13E9" w:rsidRPr="000F13E9" w:rsidRDefault="000F13E9" w:rsidP="000F13E9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</w:t>
      </w:r>
      <w:proofErr w:type="spellStart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>MessageBox.Show</w:t>
      </w:r>
      <w:proofErr w:type="spellEnd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>(</w:t>
      </w:r>
      <w:proofErr w:type="spellStart"/>
      <w:proofErr w:type="gramStart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>ex.Message</w:t>
      </w:r>
      <w:proofErr w:type="spellEnd"/>
      <w:proofErr w:type="gramEnd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, "Error", </w:t>
      </w:r>
      <w:proofErr w:type="spellStart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>MessageBoxButtons.OK</w:t>
      </w:r>
      <w:proofErr w:type="spellEnd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, </w:t>
      </w:r>
      <w:proofErr w:type="spellStart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>MessageBoxIcon.Error</w:t>
      </w:r>
      <w:proofErr w:type="spellEnd"/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>);</w:t>
      </w:r>
    </w:p>
    <w:p w14:paraId="30E8A829" w14:textId="77777777" w:rsidR="000F13E9" w:rsidRDefault="000F13E9" w:rsidP="000F13E9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eastAsia="en-US"/>
        </w:rPr>
      </w:pPr>
      <w:r w:rsidRPr="000F13E9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</w:t>
      </w:r>
      <w:r>
        <w:rPr>
          <w:rFonts w:ascii="Courier New" w:eastAsiaTheme="minorHAnsi" w:hAnsi="Courier New" w:cs="Courier New"/>
          <w:sz w:val="22"/>
          <w:szCs w:val="22"/>
          <w:lang w:eastAsia="en-US"/>
        </w:rPr>
        <w:t>}</w:t>
      </w:r>
    </w:p>
    <w:p w14:paraId="6887E9A9" w14:textId="77777777" w:rsidR="000F13E9" w:rsidRPr="000F13E9" w:rsidRDefault="000F13E9" w:rsidP="005D64A0">
      <w:pPr>
        <w:spacing w:before="0" w:line="360" w:lineRule="auto"/>
        <w:jc w:val="both"/>
        <w:rPr>
          <w:sz w:val="28"/>
          <w:szCs w:val="28"/>
        </w:rPr>
      </w:pPr>
    </w:p>
    <w:p w14:paraId="411BDE26" w14:textId="1FED1C37" w:rsidR="008A70BA" w:rsidRDefault="008A70BA" w:rsidP="008A70BA">
      <w:pPr>
        <w:spacing w:before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Б.</w:t>
      </w:r>
      <w:r w:rsidR="008A3DB4">
        <w:rPr>
          <w:sz w:val="28"/>
          <w:szCs w:val="28"/>
        </w:rPr>
        <w:t xml:space="preserve">9 </w:t>
      </w:r>
      <w:proofErr w:type="gramStart"/>
      <w:r w:rsidR="008A3DB4">
        <w:rPr>
          <w:sz w:val="28"/>
          <w:szCs w:val="28"/>
        </w:rPr>
        <w:t>-</w:t>
      </w:r>
      <w:r w:rsidRPr="00B3498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Сортировка</w:t>
      </w:r>
      <w:proofErr w:type="gramEnd"/>
      <w:r>
        <w:rPr>
          <w:sz w:val="28"/>
          <w:szCs w:val="28"/>
        </w:rPr>
        <w:t xml:space="preserve"> данных</w:t>
      </w:r>
    </w:p>
    <w:p w14:paraId="652624E7" w14:textId="77777777" w:rsidR="008A70BA" w:rsidRPr="00B36FC8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eastAsia="en-US"/>
        </w:rPr>
      </w:pPr>
      <w:r w:rsidRPr="00B36FC8">
        <w:rPr>
          <w:rFonts w:ascii="Courier New" w:eastAsiaTheme="minorHAnsi" w:hAnsi="Courier New" w:cs="Courier New"/>
          <w:sz w:val="22"/>
          <w:szCs w:val="22"/>
          <w:lang w:eastAsia="en-US"/>
        </w:rPr>
        <w:t>//по возрастанию поля</w:t>
      </w:r>
    </w:p>
    <w:p w14:paraId="0362AE9A" w14:textId="77777777" w:rsidR="008A70BA" w:rsidRPr="008A70BA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private void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aSCToolStripMenuItem_</w:t>
      </w:r>
      <w:proofErr w:type="gram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Click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(</w:t>
      </w:r>
      <w:proofErr w:type="gram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object sender,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EventArgs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e)</w:t>
      </w:r>
    </w:p>
    <w:p w14:paraId="7BD10702" w14:textId="77777777" w:rsidR="008A70BA" w:rsidRPr="008A70BA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{</w:t>
      </w:r>
    </w:p>
    <w:p w14:paraId="1D06D95B" w14:textId="77777777" w:rsidR="008A70BA" w:rsidRPr="008A70BA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if (</w:t>
      </w:r>
      <w:proofErr w:type="gram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treeView1.SelectedNode.Parent</w:t>
      </w:r>
      <w:proofErr w:type="gram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!= null)</w:t>
      </w:r>
    </w:p>
    <w:p w14:paraId="2ACD34D4" w14:textId="77777777" w:rsidR="008A70BA" w:rsidRPr="008A70BA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{</w:t>
      </w:r>
    </w:p>
    <w:p w14:paraId="1D706868" w14:textId="77777777" w:rsidR="008A70BA" w:rsidRPr="008A70BA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dataGridView1.Sort(dataGridView1.Columns[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cIndex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],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ListSortDirection.Ascending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);</w:t>
      </w:r>
    </w:p>
    <w:p w14:paraId="7C622AE1" w14:textId="77777777" w:rsidR="008A70BA" w:rsidRPr="008A70BA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}</w:t>
      </w:r>
    </w:p>
    <w:p w14:paraId="5D13F66B" w14:textId="77777777" w:rsidR="008A70BA" w:rsidRPr="008A70BA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}</w:t>
      </w:r>
    </w:p>
    <w:p w14:paraId="61E14A4D" w14:textId="77777777" w:rsidR="008A70BA" w:rsidRPr="008A70BA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//по убыванию поля</w:t>
      </w:r>
    </w:p>
    <w:p w14:paraId="1AEC473D" w14:textId="77777777" w:rsidR="008A70BA" w:rsidRPr="008A70BA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private void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dESCToolStripMenuItem_</w:t>
      </w:r>
      <w:proofErr w:type="gram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Click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(</w:t>
      </w:r>
      <w:proofErr w:type="gram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object sender,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EventArgs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e)</w:t>
      </w:r>
    </w:p>
    <w:p w14:paraId="7575ABC6" w14:textId="77777777" w:rsidR="008A70BA" w:rsidRPr="008A70BA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{</w:t>
      </w:r>
    </w:p>
    <w:p w14:paraId="3E4BC91C" w14:textId="77777777" w:rsidR="008A70BA" w:rsidRPr="008A70BA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if (</w:t>
      </w:r>
      <w:proofErr w:type="gram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treeView1.SelectedNode.Parent</w:t>
      </w:r>
      <w:proofErr w:type="gram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!= null)</w:t>
      </w:r>
    </w:p>
    <w:p w14:paraId="7C6F0C83" w14:textId="77777777" w:rsidR="008A70BA" w:rsidRPr="008A70BA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{</w:t>
      </w:r>
    </w:p>
    <w:p w14:paraId="4B3FF985" w14:textId="77777777" w:rsidR="008A70BA" w:rsidRPr="008A70BA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dataGridView1.Sort(dataGridView1.Columns[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cIndex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],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ListSortDirection.Descending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);</w:t>
      </w:r>
    </w:p>
    <w:p w14:paraId="70544DF0" w14:textId="77777777" w:rsidR="008A70BA" w:rsidRPr="008A70BA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}</w:t>
      </w:r>
    </w:p>
    <w:p w14:paraId="6D3EDC3B" w14:textId="77777777" w:rsidR="008A70BA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}</w:t>
      </w:r>
    </w:p>
    <w:p w14:paraId="1F93C0F1" w14:textId="77777777" w:rsidR="008A70BA" w:rsidRPr="008A70BA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</w:p>
    <w:p w14:paraId="025D9A9F" w14:textId="34B0B9AD" w:rsidR="008A70BA" w:rsidRDefault="008A70BA" w:rsidP="008A70BA">
      <w:pPr>
        <w:spacing w:before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Б.</w:t>
      </w:r>
      <w:r w:rsidR="008A3DB4">
        <w:rPr>
          <w:sz w:val="28"/>
          <w:szCs w:val="28"/>
        </w:rPr>
        <w:t>10</w:t>
      </w:r>
      <w:r>
        <w:rPr>
          <w:sz w:val="28"/>
          <w:szCs w:val="28"/>
        </w:rPr>
        <w:t xml:space="preserve"> </w:t>
      </w:r>
      <w:r w:rsidR="008A3DB4">
        <w:rPr>
          <w:sz w:val="28"/>
          <w:szCs w:val="28"/>
        </w:rPr>
        <w:t xml:space="preserve">- </w:t>
      </w:r>
      <w:r>
        <w:rPr>
          <w:sz w:val="28"/>
          <w:szCs w:val="28"/>
        </w:rPr>
        <w:t>Фильтрация данных</w:t>
      </w:r>
    </w:p>
    <w:p w14:paraId="5C017AA9" w14:textId="77777777" w:rsidR="008A70BA" w:rsidRPr="00B36FC8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eastAsia="en-US"/>
        </w:rPr>
        <w:t xml:space="preserve">       </w:t>
      </w:r>
      <w:r w:rsidRPr="00B36FC8">
        <w:rPr>
          <w:rFonts w:ascii="Courier New" w:eastAsiaTheme="minorHAnsi" w:hAnsi="Courier New" w:cs="Courier New"/>
          <w:sz w:val="22"/>
          <w:szCs w:val="22"/>
          <w:lang w:val="en-US" w:eastAsia="en-US"/>
        </w:rPr>
        <w:t>if (</w:t>
      </w:r>
      <w:proofErr w:type="gramStart"/>
      <w:r w:rsidRPr="00B36FC8">
        <w:rPr>
          <w:rFonts w:ascii="Courier New" w:eastAsiaTheme="minorHAnsi" w:hAnsi="Courier New" w:cs="Courier New"/>
          <w:sz w:val="22"/>
          <w:szCs w:val="22"/>
          <w:lang w:val="en-US" w:eastAsia="en-US"/>
        </w:rPr>
        <w:t>treeView1.SelectedNode.Parent</w:t>
      </w:r>
      <w:proofErr w:type="gramEnd"/>
      <w:r w:rsidRPr="00B36FC8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!= null)</w:t>
      </w:r>
    </w:p>
    <w:p w14:paraId="3FCB8861" w14:textId="77777777" w:rsidR="008A70BA" w:rsidRPr="00925053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B36FC8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</w:t>
      </w:r>
      <w:r w:rsidRPr="00925053">
        <w:rPr>
          <w:rFonts w:ascii="Courier New" w:eastAsiaTheme="minorHAnsi" w:hAnsi="Courier New" w:cs="Courier New"/>
          <w:sz w:val="22"/>
          <w:szCs w:val="22"/>
          <w:lang w:val="en-US" w:eastAsia="en-US"/>
        </w:rPr>
        <w:t>{</w:t>
      </w:r>
    </w:p>
    <w:p w14:paraId="7E3BB9B1" w14:textId="77777777" w:rsidR="008A70BA" w:rsidRPr="00B36FC8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925053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</w:t>
      </w:r>
      <w:r w:rsidRPr="00B36FC8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dataGridView1.DataSource = </w:t>
      </w:r>
      <w:proofErr w:type="spellStart"/>
      <w:r w:rsidRPr="00B36FC8">
        <w:rPr>
          <w:rFonts w:ascii="Courier New" w:eastAsiaTheme="minorHAnsi" w:hAnsi="Courier New" w:cs="Courier New"/>
          <w:sz w:val="22"/>
          <w:szCs w:val="22"/>
          <w:lang w:val="en-US" w:eastAsia="en-US"/>
        </w:rPr>
        <w:t>dataSet.Tables</w:t>
      </w:r>
      <w:proofErr w:type="spellEnd"/>
      <w:r w:rsidRPr="00B36FC8">
        <w:rPr>
          <w:rFonts w:ascii="Courier New" w:eastAsiaTheme="minorHAnsi" w:hAnsi="Courier New" w:cs="Courier New"/>
          <w:sz w:val="22"/>
          <w:szCs w:val="22"/>
          <w:lang w:val="en-US" w:eastAsia="en-US"/>
        </w:rPr>
        <w:t>[</w:t>
      </w:r>
      <w:proofErr w:type="gramStart"/>
      <w:r w:rsidRPr="00B36FC8">
        <w:rPr>
          <w:rFonts w:ascii="Courier New" w:eastAsiaTheme="minorHAnsi" w:hAnsi="Courier New" w:cs="Courier New"/>
          <w:sz w:val="22"/>
          <w:szCs w:val="22"/>
          <w:lang w:val="en-US" w:eastAsia="en-US"/>
        </w:rPr>
        <w:t>treeView1.SelectedNode.Name</w:t>
      </w:r>
      <w:proofErr w:type="gramEnd"/>
      <w:r w:rsidRPr="00B36FC8">
        <w:rPr>
          <w:rFonts w:ascii="Courier New" w:eastAsiaTheme="minorHAnsi" w:hAnsi="Courier New" w:cs="Courier New"/>
          <w:sz w:val="22"/>
          <w:szCs w:val="22"/>
          <w:lang w:val="en-US" w:eastAsia="en-US"/>
        </w:rPr>
        <w:t>];</w:t>
      </w:r>
    </w:p>
    <w:p w14:paraId="544FADF1" w14:textId="77777777" w:rsidR="008A70BA" w:rsidRPr="00B36FC8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B36FC8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Form8 filter = new Form8(dataGridView1.Columns[</w:t>
      </w:r>
      <w:proofErr w:type="spellStart"/>
      <w:r w:rsidRPr="00B36FC8">
        <w:rPr>
          <w:rFonts w:ascii="Courier New" w:eastAsiaTheme="minorHAnsi" w:hAnsi="Courier New" w:cs="Courier New"/>
          <w:sz w:val="22"/>
          <w:szCs w:val="22"/>
          <w:lang w:val="en-US" w:eastAsia="en-US"/>
        </w:rPr>
        <w:t>cIndex</w:t>
      </w:r>
      <w:proofErr w:type="spellEnd"/>
      <w:proofErr w:type="gramStart"/>
      <w:r w:rsidRPr="00B36FC8">
        <w:rPr>
          <w:rFonts w:ascii="Courier New" w:eastAsiaTheme="minorHAnsi" w:hAnsi="Courier New" w:cs="Courier New"/>
          <w:sz w:val="22"/>
          <w:szCs w:val="22"/>
          <w:lang w:val="en-US" w:eastAsia="en-US"/>
        </w:rPr>
        <w:t>].Name</w:t>
      </w:r>
      <w:proofErr w:type="gramEnd"/>
      <w:r w:rsidRPr="00B36FC8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, new </w:t>
      </w:r>
      <w:proofErr w:type="spellStart"/>
      <w:r w:rsidRPr="00B36FC8">
        <w:rPr>
          <w:rFonts w:ascii="Courier New" w:eastAsiaTheme="minorHAnsi" w:hAnsi="Courier New" w:cs="Courier New"/>
          <w:sz w:val="22"/>
          <w:szCs w:val="22"/>
          <w:lang w:val="en-US" w:eastAsia="en-US"/>
        </w:rPr>
        <w:t>DataView</w:t>
      </w:r>
      <w:proofErr w:type="spellEnd"/>
      <w:r w:rsidRPr="00B36FC8">
        <w:rPr>
          <w:rFonts w:ascii="Courier New" w:eastAsiaTheme="minorHAnsi" w:hAnsi="Courier New" w:cs="Courier New"/>
          <w:sz w:val="22"/>
          <w:szCs w:val="22"/>
          <w:lang w:val="en-US" w:eastAsia="en-US"/>
        </w:rPr>
        <w:t>((</w:t>
      </w:r>
      <w:proofErr w:type="spellStart"/>
      <w:r w:rsidRPr="00B36FC8">
        <w:rPr>
          <w:rFonts w:ascii="Courier New" w:eastAsiaTheme="minorHAnsi" w:hAnsi="Courier New" w:cs="Courier New"/>
          <w:sz w:val="22"/>
          <w:szCs w:val="22"/>
          <w:lang w:val="en-US" w:eastAsia="en-US"/>
        </w:rPr>
        <w:t>DataTable</w:t>
      </w:r>
      <w:proofErr w:type="spellEnd"/>
      <w:r w:rsidRPr="00B36FC8">
        <w:rPr>
          <w:rFonts w:ascii="Courier New" w:eastAsiaTheme="minorHAnsi" w:hAnsi="Courier New" w:cs="Courier New"/>
          <w:sz w:val="22"/>
          <w:szCs w:val="22"/>
          <w:lang w:val="en-US" w:eastAsia="en-US"/>
        </w:rPr>
        <w:t>)dataGridView1.DataSource));</w:t>
      </w:r>
    </w:p>
    <w:p w14:paraId="0FD0CD19" w14:textId="77777777" w:rsidR="008A70BA" w:rsidRPr="00B36FC8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B36FC8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</w:t>
      </w:r>
      <w:proofErr w:type="spellStart"/>
      <w:proofErr w:type="gramStart"/>
      <w:r w:rsidRPr="00B36FC8">
        <w:rPr>
          <w:rFonts w:ascii="Courier New" w:eastAsiaTheme="minorHAnsi" w:hAnsi="Courier New" w:cs="Courier New"/>
          <w:sz w:val="22"/>
          <w:szCs w:val="22"/>
          <w:lang w:val="en-US" w:eastAsia="en-US"/>
        </w:rPr>
        <w:t>filter.ShowDialog</w:t>
      </w:r>
      <w:proofErr w:type="spellEnd"/>
      <w:proofErr w:type="gramEnd"/>
      <w:r w:rsidRPr="00B36FC8">
        <w:rPr>
          <w:rFonts w:ascii="Courier New" w:eastAsiaTheme="minorHAnsi" w:hAnsi="Courier New" w:cs="Courier New"/>
          <w:sz w:val="22"/>
          <w:szCs w:val="22"/>
          <w:lang w:val="en-US" w:eastAsia="en-US"/>
        </w:rPr>
        <w:t>();</w:t>
      </w:r>
    </w:p>
    <w:p w14:paraId="5858E3B0" w14:textId="77777777" w:rsidR="008A70BA" w:rsidRPr="00B36FC8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B36FC8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if (</w:t>
      </w:r>
      <w:proofErr w:type="spellStart"/>
      <w:proofErr w:type="gramStart"/>
      <w:r w:rsidRPr="00B36FC8">
        <w:rPr>
          <w:rFonts w:ascii="Courier New" w:eastAsiaTheme="minorHAnsi" w:hAnsi="Courier New" w:cs="Courier New"/>
          <w:sz w:val="22"/>
          <w:szCs w:val="22"/>
          <w:lang w:val="en-US" w:eastAsia="en-US"/>
        </w:rPr>
        <w:t>filter.DialogResult</w:t>
      </w:r>
      <w:proofErr w:type="spellEnd"/>
      <w:proofErr w:type="gramEnd"/>
      <w:r w:rsidRPr="00B36FC8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== </w:t>
      </w:r>
      <w:proofErr w:type="spellStart"/>
      <w:r w:rsidRPr="00B36FC8">
        <w:rPr>
          <w:rFonts w:ascii="Courier New" w:eastAsiaTheme="minorHAnsi" w:hAnsi="Courier New" w:cs="Courier New"/>
          <w:sz w:val="22"/>
          <w:szCs w:val="22"/>
          <w:lang w:val="en-US" w:eastAsia="en-US"/>
        </w:rPr>
        <w:t>DialogResult.OK</w:t>
      </w:r>
      <w:proofErr w:type="spellEnd"/>
      <w:r w:rsidRPr="00B36FC8">
        <w:rPr>
          <w:rFonts w:ascii="Courier New" w:eastAsiaTheme="minorHAnsi" w:hAnsi="Courier New" w:cs="Courier New"/>
          <w:sz w:val="22"/>
          <w:szCs w:val="22"/>
          <w:lang w:val="en-US" w:eastAsia="en-US"/>
        </w:rPr>
        <w:t>)</w:t>
      </w:r>
    </w:p>
    <w:p w14:paraId="6523CC33" w14:textId="77777777" w:rsidR="008A70BA" w:rsidRPr="00B36FC8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B36FC8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{</w:t>
      </w:r>
    </w:p>
    <w:p w14:paraId="295DA4A2" w14:textId="77777777" w:rsidR="008A70BA" w:rsidRPr="00B36FC8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B36FC8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    </w:t>
      </w:r>
      <w:proofErr w:type="spellStart"/>
      <w:r w:rsidRPr="00B36FC8">
        <w:rPr>
          <w:rFonts w:ascii="Courier New" w:eastAsiaTheme="minorHAnsi" w:hAnsi="Courier New" w:cs="Courier New"/>
          <w:sz w:val="22"/>
          <w:szCs w:val="22"/>
          <w:lang w:val="en-US" w:eastAsia="en-US"/>
        </w:rPr>
        <w:t>BindingSource</w:t>
      </w:r>
      <w:proofErr w:type="spellEnd"/>
      <w:r w:rsidRPr="00B36FC8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</w:t>
      </w:r>
      <w:proofErr w:type="spellStart"/>
      <w:r w:rsidRPr="00B36FC8">
        <w:rPr>
          <w:rFonts w:ascii="Courier New" w:eastAsiaTheme="minorHAnsi" w:hAnsi="Courier New" w:cs="Courier New"/>
          <w:sz w:val="22"/>
          <w:szCs w:val="22"/>
          <w:lang w:val="en-US" w:eastAsia="en-US"/>
        </w:rPr>
        <w:t>binS</w:t>
      </w:r>
      <w:proofErr w:type="spellEnd"/>
      <w:r w:rsidRPr="00B36FC8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= new </w:t>
      </w:r>
      <w:proofErr w:type="spellStart"/>
      <w:proofErr w:type="gramStart"/>
      <w:r w:rsidRPr="00B36FC8">
        <w:rPr>
          <w:rFonts w:ascii="Courier New" w:eastAsiaTheme="minorHAnsi" w:hAnsi="Courier New" w:cs="Courier New"/>
          <w:sz w:val="22"/>
          <w:szCs w:val="22"/>
          <w:lang w:val="en-US" w:eastAsia="en-US"/>
        </w:rPr>
        <w:t>BindingSource</w:t>
      </w:r>
      <w:proofErr w:type="spellEnd"/>
      <w:r w:rsidRPr="00B36FC8">
        <w:rPr>
          <w:rFonts w:ascii="Courier New" w:eastAsiaTheme="minorHAnsi" w:hAnsi="Courier New" w:cs="Courier New"/>
          <w:sz w:val="22"/>
          <w:szCs w:val="22"/>
          <w:lang w:val="en-US" w:eastAsia="en-US"/>
        </w:rPr>
        <w:t>(</w:t>
      </w:r>
      <w:proofErr w:type="gramEnd"/>
      <w:r w:rsidRPr="00B36FC8">
        <w:rPr>
          <w:rFonts w:ascii="Courier New" w:eastAsiaTheme="minorHAnsi" w:hAnsi="Courier New" w:cs="Courier New"/>
          <w:sz w:val="22"/>
          <w:szCs w:val="22"/>
          <w:lang w:val="en-US" w:eastAsia="en-US"/>
        </w:rPr>
        <w:t>);</w:t>
      </w:r>
    </w:p>
    <w:p w14:paraId="0881A81B" w14:textId="77777777" w:rsidR="008A70BA" w:rsidRPr="00B36FC8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B36FC8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    </w:t>
      </w:r>
      <w:proofErr w:type="spellStart"/>
      <w:r w:rsidRPr="00B36FC8">
        <w:rPr>
          <w:rFonts w:ascii="Courier New" w:eastAsiaTheme="minorHAnsi" w:hAnsi="Courier New" w:cs="Courier New"/>
          <w:sz w:val="22"/>
          <w:szCs w:val="22"/>
          <w:lang w:val="en-US" w:eastAsia="en-US"/>
        </w:rPr>
        <w:t>binS.DataSource</w:t>
      </w:r>
      <w:proofErr w:type="spellEnd"/>
      <w:r w:rsidRPr="00B36FC8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= dataGridView1.DataSource;</w:t>
      </w:r>
    </w:p>
    <w:p w14:paraId="711AD1B2" w14:textId="77777777" w:rsidR="008A70BA" w:rsidRPr="00B36FC8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B36FC8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    </w:t>
      </w:r>
      <w:proofErr w:type="spellStart"/>
      <w:r w:rsidRPr="00B36FC8">
        <w:rPr>
          <w:rFonts w:ascii="Courier New" w:eastAsiaTheme="minorHAnsi" w:hAnsi="Courier New" w:cs="Courier New"/>
          <w:sz w:val="22"/>
          <w:szCs w:val="22"/>
          <w:lang w:val="en-US" w:eastAsia="en-US"/>
        </w:rPr>
        <w:t>binS.Filter</w:t>
      </w:r>
      <w:proofErr w:type="spellEnd"/>
      <w:r w:rsidRPr="00B36FC8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= </w:t>
      </w:r>
      <w:proofErr w:type="spellStart"/>
      <w:proofErr w:type="gramStart"/>
      <w:r w:rsidRPr="00B36FC8">
        <w:rPr>
          <w:rFonts w:ascii="Courier New" w:eastAsiaTheme="minorHAnsi" w:hAnsi="Courier New" w:cs="Courier New"/>
          <w:sz w:val="22"/>
          <w:szCs w:val="22"/>
          <w:lang w:val="en-US" w:eastAsia="en-US"/>
        </w:rPr>
        <w:t>filter.filt</w:t>
      </w:r>
      <w:proofErr w:type="gramEnd"/>
      <w:r w:rsidRPr="00B36FC8">
        <w:rPr>
          <w:rFonts w:ascii="Courier New" w:eastAsiaTheme="minorHAnsi" w:hAnsi="Courier New" w:cs="Courier New"/>
          <w:sz w:val="22"/>
          <w:szCs w:val="22"/>
          <w:lang w:val="en-US" w:eastAsia="en-US"/>
        </w:rPr>
        <w:t>_text</w:t>
      </w:r>
      <w:proofErr w:type="spellEnd"/>
      <w:r w:rsidRPr="00B36FC8">
        <w:rPr>
          <w:rFonts w:ascii="Courier New" w:eastAsiaTheme="minorHAnsi" w:hAnsi="Courier New" w:cs="Courier New"/>
          <w:sz w:val="22"/>
          <w:szCs w:val="22"/>
          <w:lang w:val="en-US" w:eastAsia="en-US"/>
        </w:rPr>
        <w:t>;</w:t>
      </w:r>
    </w:p>
    <w:p w14:paraId="2CEB9B37" w14:textId="77777777" w:rsidR="008A70BA" w:rsidRPr="00B36FC8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B36FC8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    dataGridView1.DataSource = </w:t>
      </w:r>
      <w:proofErr w:type="spellStart"/>
      <w:r w:rsidRPr="00B36FC8">
        <w:rPr>
          <w:rFonts w:ascii="Courier New" w:eastAsiaTheme="minorHAnsi" w:hAnsi="Courier New" w:cs="Courier New"/>
          <w:sz w:val="22"/>
          <w:szCs w:val="22"/>
          <w:lang w:val="en-US" w:eastAsia="en-US"/>
        </w:rPr>
        <w:t>binS</w:t>
      </w:r>
      <w:proofErr w:type="spellEnd"/>
      <w:r w:rsidRPr="00B36FC8">
        <w:rPr>
          <w:rFonts w:ascii="Courier New" w:eastAsiaTheme="minorHAnsi" w:hAnsi="Courier New" w:cs="Courier New"/>
          <w:sz w:val="22"/>
          <w:szCs w:val="22"/>
          <w:lang w:val="en-US" w:eastAsia="en-US"/>
        </w:rPr>
        <w:t>;</w:t>
      </w:r>
    </w:p>
    <w:p w14:paraId="65AE6911" w14:textId="77777777" w:rsidR="008A70BA" w:rsidRPr="00B36FC8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B36FC8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   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eastAsia="en-US"/>
        </w:rPr>
        <w:t>отменитьФильтрацию</w:t>
      </w:r>
      <w:r w:rsidRPr="00B36FC8">
        <w:rPr>
          <w:rFonts w:ascii="Courier New" w:eastAsiaTheme="minorHAnsi" w:hAnsi="Courier New" w:cs="Courier New"/>
          <w:sz w:val="22"/>
          <w:szCs w:val="22"/>
          <w:lang w:val="en-US" w:eastAsia="en-US"/>
        </w:rPr>
        <w:t>ToolStripMenuItem.Enabled</w:t>
      </w:r>
      <w:proofErr w:type="spellEnd"/>
      <w:r w:rsidRPr="00B36FC8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= true;</w:t>
      </w:r>
    </w:p>
    <w:p w14:paraId="6F019414" w14:textId="77777777" w:rsidR="008A70BA" w:rsidRPr="00B36FC8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B36FC8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    </w:t>
      </w:r>
      <w:r w:rsidRPr="008A70BA">
        <w:rPr>
          <w:rFonts w:ascii="Courier New" w:eastAsiaTheme="minorHAnsi" w:hAnsi="Courier New" w:cs="Courier New"/>
          <w:sz w:val="22"/>
          <w:szCs w:val="22"/>
          <w:lang w:eastAsia="en-US"/>
        </w:rPr>
        <w:t>фильтрация</w:t>
      </w:r>
      <w:proofErr w:type="spellStart"/>
      <w:r w:rsidRPr="00B36FC8">
        <w:rPr>
          <w:rFonts w:ascii="Courier New" w:eastAsiaTheme="minorHAnsi" w:hAnsi="Courier New" w:cs="Courier New"/>
          <w:sz w:val="22"/>
          <w:szCs w:val="22"/>
          <w:lang w:val="en-US" w:eastAsia="en-US"/>
        </w:rPr>
        <w:t>ToolStripMenuItem.Enabled</w:t>
      </w:r>
      <w:proofErr w:type="spellEnd"/>
      <w:r w:rsidRPr="00B36FC8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= false;</w:t>
      </w:r>
    </w:p>
    <w:p w14:paraId="2A9ABA7A" w14:textId="77777777" w:rsidR="008A70BA" w:rsidRPr="00B36FC8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B36FC8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}</w:t>
      </w:r>
    </w:p>
    <w:p w14:paraId="0CF0B3DD" w14:textId="77777777" w:rsidR="008A70BA" w:rsidRPr="00B36FC8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B36FC8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}</w:t>
      </w:r>
    </w:p>
    <w:p w14:paraId="0930DB16" w14:textId="77777777" w:rsidR="008E68FC" w:rsidRPr="00B36FC8" w:rsidRDefault="008E68FC">
      <w:pPr>
        <w:suppressAutoHyphens w:val="0"/>
        <w:spacing w:before="0" w:after="160" w:line="259" w:lineRule="auto"/>
        <w:rPr>
          <w:sz w:val="28"/>
          <w:szCs w:val="28"/>
          <w:lang w:val="en-US"/>
        </w:rPr>
      </w:pPr>
      <w:r w:rsidRPr="00B36FC8">
        <w:rPr>
          <w:sz w:val="28"/>
          <w:szCs w:val="28"/>
          <w:lang w:val="en-US"/>
        </w:rPr>
        <w:br w:type="page"/>
      </w:r>
    </w:p>
    <w:p w14:paraId="607085B1" w14:textId="7C2F500D" w:rsidR="008E68FC" w:rsidRPr="00925053" w:rsidRDefault="008A3DB4" w:rsidP="008E68FC">
      <w:pPr>
        <w:spacing w:before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Б</w:t>
      </w:r>
      <w:r w:rsidR="008E68FC" w:rsidRPr="00925053">
        <w:rPr>
          <w:sz w:val="28"/>
          <w:szCs w:val="28"/>
          <w:lang w:val="en-US"/>
        </w:rPr>
        <w:t>.</w:t>
      </w:r>
      <w:r w:rsidRPr="00925053">
        <w:rPr>
          <w:sz w:val="28"/>
          <w:szCs w:val="28"/>
          <w:lang w:val="en-US"/>
        </w:rPr>
        <w:t>1</w:t>
      </w:r>
      <w:r w:rsidR="009F478D" w:rsidRPr="00925053">
        <w:rPr>
          <w:sz w:val="28"/>
          <w:szCs w:val="28"/>
          <w:lang w:val="en-US"/>
        </w:rPr>
        <w:t>1</w:t>
      </w:r>
      <w:r w:rsidR="008E68FC" w:rsidRPr="00925053">
        <w:rPr>
          <w:sz w:val="28"/>
          <w:szCs w:val="28"/>
          <w:lang w:val="en-US"/>
        </w:rPr>
        <w:t xml:space="preserve"> </w:t>
      </w:r>
      <w:r w:rsidRPr="00925053">
        <w:rPr>
          <w:sz w:val="28"/>
          <w:szCs w:val="28"/>
          <w:lang w:val="en-US"/>
        </w:rPr>
        <w:t xml:space="preserve">- </w:t>
      </w:r>
      <w:r w:rsidR="008E68FC">
        <w:rPr>
          <w:sz w:val="28"/>
          <w:szCs w:val="28"/>
        </w:rPr>
        <w:t>Загрузка</w:t>
      </w:r>
      <w:r w:rsidR="008E68FC" w:rsidRPr="00925053">
        <w:rPr>
          <w:sz w:val="28"/>
          <w:szCs w:val="28"/>
          <w:lang w:val="en-US"/>
        </w:rPr>
        <w:t xml:space="preserve"> </w:t>
      </w:r>
      <w:r w:rsidR="008E68FC">
        <w:rPr>
          <w:sz w:val="28"/>
          <w:szCs w:val="28"/>
        </w:rPr>
        <w:t>формы</w:t>
      </w:r>
      <w:r w:rsidR="008E68FC" w:rsidRPr="00925053">
        <w:rPr>
          <w:sz w:val="28"/>
          <w:szCs w:val="28"/>
          <w:lang w:val="en-US"/>
        </w:rPr>
        <w:t xml:space="preserve"> 2</w:t>
      </w:r>
      <w:r w:rsidR="00393DBB" w:rsidRPr="00925053">
        <w:rPr>
          <w:sz w:val="28"/>
          <w:szCs w:val="28"/>
          <w:lang w:val="en-US"/>
        </w:rPr>
        <w:t xml:space="preserve"> (</w:t>
      </w:r>
      <w:r w:rsidR="00393DBB">
        <w:rPr>
          <w:sz w:val="28"/>
          <w:szCs w:val="28"/>
        </w:rPr>
        <w:t>фрагмент</w:t>
      </w:r>
      <w:r w:rsidR="00393DBB" w:rsidRPr="00925053">
        <w:rPr>
          <w:sz w:val="28"/>
          <w:szCs w:val="28"/>
          <w:lang w:val="en-US"/>
        </w:rPr>
        <w:t>)</w:t>
      </w:r>
    </w:p>
    <w:p w14:paraId="57C5CF56" w14:textId="77777777" w:rsidR="008E68FC" w:rsidRPr="008E68FC" w:rsidRDefault="008E68FC" w:rsidP="008E68FC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>try</w:t>
      </w:r>
    </w:p>
    <w:p w14:paraId="5AAFFE04" w14:textId="77777777" w:rsidR="008E68FC" w:rsidRPr="008E68FC" w:rsidRDefault="008E68FC" w:rsidP="008E68FC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{</w:t>
      </w:r>
    </w:p>
    <w:p w14:paraId="2CB0CF3F" w14:textId="77777777" w:rsidR="008E68FC" w:rsidRPr="008E68FC" w:rsidRDefault="008E68FC" w:rsidP="008E68FC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>if (</w:t>
      </w:r>
      <w:proofErr w:type="spellStart"/>
      <w:proofErr w:type="gramStart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>this.Name</w:t>
      </w:r>
      <w:proofErr w:type="spellEnd"/>
      <w:proofErr w:type="gramEnd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== "</w:t>
      </w:r>
      <w:proofErr w:type="spellStart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>InsertRow</w:t>
      </w:r>
      <w:proofErr w:type="spellEnd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>")</w:t>
      </w:r>
    </w:p>
    <w:p w14:paraId="160B7E07" w14:textId="77777777" w:rsidR="008E68FC" w:rsidRPr="008E68FC" w:rsidRDefault="008E68FC" w:rsidP="008E68FC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{</w:t>
      </w:r>
    </w:p>
    <w:p w14:paraId="51EE99B9" w14:textId="77777777" w:rsidR="008E68FC" w:rsidRPr="008E68FC" w:rsidRDefault="008E68FC" w:rsidP="008E68FC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button1.Visible = false;</w:t>
      </w:r>
    </w:p>
    <w:p w14:paraId="498C3D7A" w14:textId="77777777" w:rsidR="008E68FC" w:rsidRPr="008E68FC" w:rsidRDefault="008E68FC" w:rsidP="008E68FC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button3.Visible = true;</w:t>
      </w:r>
    </w:p>
    <w:p w14:paraId="241F410C" w14:textId="77777777" w:rsidR="008E68FC" w:rsidRPr="008E68FC" w:rsidRDefault="008E68FC" w:rsidP="008E68FC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button4.Visible = true;</w:t>
      </w:r>
    </w:p>
    <w:p w14:paraId="5E0F2706" w14:textId="77777777" w:rsidR="008E68FC" w:rsidRPr="008E68FC" w:rsidRDefault="008E68FC" w:rsidP="008E68FC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button5.Visible = true;</w:t>
      </w:r>
    </w:p>
    <w:p w14:paraId="0658FDD4" w14:textId="77777777" w:rsidR="008E68FC" w:rsidRPr="008E68FC" w:rsidRDefault="008E68FC" w:rsidP="008E68FC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button6.Visible = true;</w:t>
      </w:r>
    </w:p>
    <w:p w14:paraId="1F0E7008" w14:textId="77777777" w:rsidR="008E68FC" w:rsidRPr="008E68FC" w:rsidRDefault="008E68FC" w:rsidP="008E68FC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button7.Visible = true;</w:t>
      </w:r>
    </w:p>
    <w:p w14:paraId="07EC975C" w14:textId="77777777" w:rsidR="008E68FC" w:rsidRPr="008E68FC" w:rsidRDefault="008E68FC" w:rsidP="008E68FC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button8.Visible = false;</w:t>
      </w:r>
    </w:p>
    <w:p w14:paraId="1A775D98" w14:textId="77777777" w:rsidR="008E68FC" w:rsidRPr="008E68FC" w:rsidRDefault="008E68FC" w:rsidP="008E68FC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numericUpDown1.Visible = false;</w:t>
      </w:r>
    </w:p>
    <w:p w14:paraId="704E5A65" w14:textId="77777777" w:rsidR="008E68FC" w:rsidRPr="008E68FC" w:rsidRDefault="008E68FC" w:rsidP="008E68FC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textBox1.Visible = true;</w:t>
      </w:r>
    </w:p>
    <w:p w14:paraId="08EECE27" w14:textId="77777777" w:rsidR="008E68FC" w:rsidRPr="008E68FC" w:rsidRDefault="008E68FC" w:rsidP="008E68FC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</w:p>
    <w:p w14:paraId="4C677294" w14:textId="77777777" w:rsidR="008E68FC" w:rsidRPr="008E68FC" w:rsidRDefault="008E68FC" w:rsidP="008E68FC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</w:t>
      </w:r>
      <w:proofErr w:type="spellStart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>SqlConnection</w:t>
      </w:r>
      <w:proofErr w:type="spellEnd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connect = new </w:t>
      </w:r>
      <w:proofErr w:type="gramStart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>SqlConnection(</w:t>
      </w:r>
      <w:proofErr w:type="gramEnd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>Properties.Settings.Default.UchPlanConnectionString);</w:t>
      </w:r>
    </w:p>
    <w:p w14:paraId="37A36B63" w14:textId="77777777" w:rsidR="008E68FC" w:rsidRPr="008E68FC" w:rsidRDefault="008E68FC" w:rsidP="008E68FC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</w:t>
      </w:r>
      <w:proofErr w:type="spellStart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>SqlDataAdapter</w:t>
      </w:r>
      <w:proofErr w:type="spellEnd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adapter = new </w:t>
      </w:r>
      <w:proofErr w:type="spellStart"/>
      <w:proofErr w:type="gramStart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>SqlDataAdapter</w:t>
      </w:r>
      <w:proofErr w:type="spellEnd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>(</w:t>
      </w:r>
      <w:proofErr w:type="gramEnd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>);</w:t>
      </w:r>
    </w:p>
    <w:p w14:paraId="135B83B8" w14:textId="77777777" w:rsidR="008E68FC" w:rsidRPr="008E68FC" w:rsidRDefault="008E68FC" w:rsidP="008E68FC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</w:t>
      </w:r>
      <w:proofErr w:type="spellStart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>SqlCommand</w:t>
      </w:r>
      <w:proofErr w:type="spellEnd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command = new </w:t>
      </w:r>
      <w:proofErr w:type="spellStart"/>
      <w:proofErr w:type="gramStart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>SqlCommand</w:t>
      </w:r>
      <w:proofErr w:type="spellEnd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>(</w:t>
      </w:r>
      <w:proofErr w:type="gramEnd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>);</w:t>
      </w:r>
    </w:p>
    <w:p w14:paraId="38D8D9A6" w14:textId="77777777" w:rsidR="008E68FC" w:rsidRPr="008E68FC" w:rsidRDefault="008E68FC" w:rsidP="008E68FC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</w:t>
      </w:r>
      <w:proofErr w:type="spellStart"/>
      <w:proofErr w:type="gramStart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>command.CommandType</w:t>
      </w:r>
      <w:proofErr w:type="spellEnd"/>
      <w:proofErr w:type="gramEnd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= </w:t>
      </w:r>
      <w:proofErr w:type="spellStart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>CommandType.StoredProcedure</w:t>
      </w:r>
      <w:proofErr w:type="spellEnd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>;</w:t>
      </w:r>
    </w:p>
    <w:p w14:paraId="72228ACC" w14:textId="77777777" w:rsidR="008E68FC" w:rsidRPr="008E68FC" w:rsidRDefault="008E68FC" w:rsidP="008E68FC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</w:t>
      </w:r>
      <w:proofErr w:type="spellStart"/>
      <w:proofErr w:type="gramStart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>command.Connection</w:t>
      </w:r>
      <w:proofErr w:type="spellEnd"/>
      <w:proofErr w:type="gramEnd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= connect;</w:t>
      </w:r>
    </w:p>
    <w:p w14:paraId="3233979E" w14:textId="77777777" w:rsidR="008E68FC" w:rsidRPr="008E68FC" w:rsidRDefault="008E68FC" w:rsidP="008E68FC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</w:t>
      </w:r>
      <w:proofErr w:type="spellStart"/>
      <w:proofErr w:type="gramStart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>command.CommandText</w:t>
      </w:r>
      <w:proofErr w:type="spellEnd"/>
      <w:proofErr w:type="gramEnd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= "</w:t>
      </w:r>
      <w:proofErr w:type="spellStart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>Студент_S</w:t>
      </w:r>
      <w:proofErr w:type="spellEnd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>";</w:t>
      </w:r>
    </w:p>
    <w:p w14:paraId="004C4445" w14:textId="77777777" w:rsidR="008E68FC" w:rsidRPr="008E68FC" w:rsidRDefault="008E68FC" w:rsidP="008E68FC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</w:t>
      </w:r>
      <w:proofErr w:type="spellStart"/>
      <w:proofErr w:type="gramStart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>adapter.SelectCommand</w:t>
      </w:r>
      <w:proofErr w:type="spellEnd"/>
      <w:proofErr w:type="gramEnd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= command;</w:t>
      </w:r>
    </w:p>
    <w:p w14:paraId="08E3C391" w14:textId="77777777" w:rsidR="008E68FC" w:rsidRPr="008E68FC" w:rsidRDefault="008E68FC" w:rsidP="008E68FC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</w:t>
      </w:r>
      <w:proofErr w:type="spellStart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>DataTable</w:t>
      </w:r>
      <w:proofErr w:type="spellEnd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dt1 = new </w:t>
      </w:r>
      <w:proofErr w:type="spellStart"/>
      <w:proofErr w:type="gramStart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>DataTable</w:t>
      </w:r>
      <w:proofErr w:type="spellEnd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>(</w:t>
      </w:r>
      <w:proofErr w:type="gramEnd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>);</w:t>
      </w:r>
    </w:p>
    <w:p w14:paraId="24D24382" w14:textId="77777777" w:rsidR="008E68FC" w:rsidRPr="008E68FC" w:rsidRDefault="008E68FC" w:rsidP="008E68FC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</w:t>
      </w:r>
      <w:proofErr w:type="spellStart"/>
      <w:proofErr w:type="gramStart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>adapter.Fill</w:t>
      </w:r>
      <w:proofErr w:type="spellEnd"/>
      <w:proofErr w:type="gramEnd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>(dt1);</w:t>
      </w:r>
    </w:p>
    <w:p w14:paraId="31748C10" w14:textId="77777777" w:rsidR="008E68FC" w:rsidRPr="008E68FC" w:rsidRDefault="008E68FC" w:rsidP="008E68FC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dataGridView1.DataSource = dt1;</w:t>
      </w:r>
    </w:p>
    <w:p w14:paraId="5F2E1518" w14:textId="77777777" w:rsidR="008E68FC" w:rsidRPr="008E68FC" w:rsidRDefault="008E68FC" w:rsidP="008E68FC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</w:t>
      </w:r>
      <w:proofErr w:type="spellStart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>SqlDataAdapter</w:t>
      </w:r>
      <w:proofErr w:type="spellEnd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adapter1 = new </w:t>
      </w:r>
      <w:proofErr w:type="spellStart"/>
      <w:proofErr w:type="gramStart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>SqlDataAdapter</w:t>
      </w:r>
      <w:proofErr w:type="spellEnd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>(</w:t>
      </w:r>
      <w:proofErr w:type="gramEnd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>"Select * from [</w:t>
      </w:r>
      <w:proofErr w:type="spellStart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>Группа</w:t>
      </w:r>
      <w:proofErr w:type="spellEnd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>]", connect);</w:t>
      </w:r>
    </w:p>
    <w:p w14:paraId="05EC22A9" w14:textId="77777777" w:rsidR="008E68FC" w:rsidRPr="008E68FC" w:rsidRDefault="008E68FC" w:rsidP="008E68FC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</w:t>
      </w:r>
      <w:proofErr w:type="spellStart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>DataTable</w:t>
      </w:r>
      <w:proofErr w:type="spellEnd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dt2 = new </w:t>
      </w:r>
      <w:proofErr w:type="spellStart"/>
      <w:proofErr w:type="gramStart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>DataTable</w:t>
      </w:r>
      <w:proofErr w:type="spellEnd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>(</w:t>
      </w:r>
      <w:proofErr w:type="gramEnd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>);</w:t>
      </w:r>
    </w:p>
    <w:p w14:paraId="4EFA5C99" w14:textId="77777777" w:rsidR="008E68FC" w:rsidRPr="008E68FC" w:rsidRDefault="008E68FC" w:rsidP="008E68FC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adapter1.Fill(dt2);</w:t>
      </w:r>
    </w:p>
    <w:p w14:paraId="75BF440D" w14:textId="77777777" w:rsidR="008E68FC" w:rsidRPr="008E68FC" w:rsidRDefault="008E68FC" w:rsidP="008E68FC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</w:t>
      </w:r>
      <w:proofErr w:type="gramStart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>this.comboBox1.DataSource</w:t>
      </w:r>
      <w:proofErr w:type="gramEnd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= dt2;</w:t>
      </w:r>
    </w:p>
    <w:p w14:paraId="45A2AB32" w14:textId="77777777" w:rsidR="008E68FC" w:rsidRPr="008E68FC" w:rsidRDefault="008E68FC" w:rsidP="008E68FC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</w:t>
      </w:r>
      <w:proofErr w:type="gramStart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>this.comboBox1.DisplayMember</w:t>
      </w:r>
      <w:proofErr w:type="gramEnd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= "Номер группы";</w:t>
      </w:r>
    </w:p>
    <w:p w14:paraId="0C8E7C67" w14:textId="77777777" w:rsidR="008E68FC" w:rsidRPr="008E68FC" w:rsidRDefault="008E68FC" w:rsidP="008E68FC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</w:t>
      </w:r>
      <w:proofErr w:type="gramStart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>this.comboBox1.ValueMember</w:t>
      </w:r>
      <w:proofErr w:type="gramEnd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= "Код группы";</w:t>
      </w:r>
    </w:p>
    <w:p w14:paraId="514729B9" w14:textId="77777777" w:rsidR="008E68FC" w:rsidRPr="008E68FC" w:rsidRDefault="008E68FC" w:rsidP="008E68FC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</w:t>
      </w:r>
      <w:proofErr w:type="gramStart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>Show(</w:t>
      </w:r>
      <w:proofErr w:type="gramEnd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ref </w:t>
      </w:r>
      <w:proofErr w:type="spellStart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>i</w:t>
      </w:r>
      <w:proofErr w:type="spellEnd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>);</w:t>
      </w:r>
    </w:p>
    <w:p w14:paraId="321881CA" w14:textId="77777777" w:rsidR="008E68FC" w:rsidRPr="008E68FC" w:rsidRDefault="008E68FC" w:rsidP="008E68FC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} </w:t>
      </w:r>
    </w:p>
    <w:p w14:paraId="7137E537" w14:textId="77777777" w:rsidR="008E68FC" w:rsidRPr="008E68FC" w:rsidRDefault="008E68FC" w:rsidP="008E68FC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}</w:t>
      </w:r>
    </w:p>
    <w:p w14:paraId="08617016" w14:textId="77777777" w:rsidR="008E68FC" w:rsidRPr="008E68FC" w:rsidRDefault="008E68FC" w:rsidP="008E68FC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catch (Exception ex)</w:t>
      </w:r>
    </w:p>
    <w:p w14:paraId="1D15AE46" w14:textId="77777777" w:rsidR="008E68FC" w:rsidRPr="008E68FC" w:rsidRDefault="008E68FC" w:rsidP="008E68FC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{</w:t>
      </w:r>
    </w:p>
    <w:p w14:paraId="63CB6255" w14:textId="77777777" w:rsidR="008E68FC" w:rsidRPr="008E68FC" w:rsidRDefault="008E68FC" w:rsidP="008E68FC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</w:t>
      </w:r>
      <w:proofErr w:type="spellStart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>MessageBox.Show</w:t>
      </w:r>
      <w:proofErr w:type="spellEnd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>(</w:t>
      </w:r>
      <w:proofErr w:type="spellStart"/>
      <w:proofErr w:type="gramStart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>ex.Message</w:t>
      </w:r>
      <w:proofErr w:type="spellEnd"/>
      <w:proofErr w:type="gramEnd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, "Error", </w:t>
      </w:r>
      <w:proofErr w:type="spellStart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>MessageBoxButtons.OK</w:t>
      </w:r>
      <w:proofErr w:type="spellEnd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, </w:t>
      </w:r>
      <w:proofErr w:type="spellStart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>MessageBoxIcon.Error</w:t>
      </w:r>
      <w:proofErr w:type="spellEnd"/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>);</w:t>
      </w:r>
    </w:p>
    <w:p w14:paraId="0C884BD8" w14:textId="77777777" w:rsidR="000F13E9" w:rsidRPr="00B36FC8" w:rsidRDefault="008E68FC" w:rsidP="008E68FC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eastAsia="en-US"/>
        </w:rPr>
      </w:pPr>
      <w:r w:rsidRPr="008E68FC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</w:t>
      </w:r>
      <w:r w:rsidRPr="00B36FC8">
        <w:rPr>
          <w:rFonts w:ascii="Courier New" w:eastAsiaTheme="minorHAnsi" w:hAnsi="Courier New" w:cs="Courier New"/>
          <w:sz w:val="22"/>
          <w:szCs w:val="22"/>
          <w:lang w:eastAsia="en-US"/>
        </w:rPr>
        <w:t>}</w:t>
      </w:r>
    </w:p>
    <w:p w14:paraId="63D265B3" w14:textId="77777777" w:rsidR="00393DBB" w:rsidRDefault="00393DBB" w:rsidP="00393DBB">
      <w:pPr>
        <w:spacing w:before="0" w:line="360" w:lineRule="auto"/>
        <w:jc w:val="both"/>
        <w:rPr>
          <w:sz w:val="28"/>
          <w:szCs w:val="28"/>
        </w:rPr>
      </w:pPr>
    </w:p>
    <w:p w14:paraId="199461C4" w14:textId="74BEF732" w:rsidR="00393DBB" w:rsidRDefault="008A3DB4" w:rsidP="00393DBB">
      <w:pPr>
        <w:spacing w:before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Б</w:t>
      </w:r>
      <w:r w:rsidR="00393DBB">
        <w:rPr>
          <w:sz w:val="28"/>
          <w:szCs w:val="28"/>
        </w:rPr>
        <w:t>.</w:t>
      </w:r>
      <w:r>
        <w:rPr>
          <w:sz w:val="28"/>
          <w:szCs w:val="28"/>
        </w:rPr>
        <w:t>1</w:t>
      </w:r>
      <w:r w:rsidR="009F478D">
        <w:rPr>
          <w:sz w:val="28"/>
          <w:szCs w:val="28"/>
        </w:rPr>
        <w:t>2</w:t>
      </w:r>
      <w:r>
        <w:rPr>
          <w:sz w:val="28"/>
          <w:szCs w:val="28"/>
        </w:rPr>
        <w:t xml:space="preserve"> -</w:t>
      </w:r>
      <w:r w:rsidR="00393DBB" w:rsidRPr="008E68FC">
        <w:rPr>
          <w:sz w:val="28"/>
          <w:szCs w:val="28"/>
        </w:rPr>
        <w:t xml:space="preserve"> </w:t>
      </w:r>
      <w:r w:rsidR="00393DBB">
        <w:rPr>
          <w:sz w:val="28"/>
          <w:szCs w:val="28"/>
        </w:rPr>
        <w:t>Добавление записей в таблицу Студент</w:t>
      </w:r>
    </w:p>
    <w:p w14:paraId="6C775898" w14:textId="77777777" w:rsidR="00393DBB" w:rsidRPr="00393DBB" w:rsidRDefault="00393DBB" w:rsidP="00393DBB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if (</w:t>
      </w:r>
      <w:proofErr w:type="spellStart"/>
      <w:proofErr w:type="gramStart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this.Name</w:t>
      </w:r>
      <w:proofErr w:type="spellEnd"/>
      <w:proofErr w:type="gramEnd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== "</w:t>
      </w:r>
      <w:proofErr w:type="spellStart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AddRow</w:t>
      </w:r>
      <w:proofErr w:type="spellEnd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")</w:t>
      </w:r>
    </w:p>
    <w:p w14:paraId="398EA87E" w14:textId="77777777" w:rsidR="00393DBB" w:rsidRPr="00393DBB" w:rsidRDefault="00393DBB" w:rsidP="00393DBB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{</w:t>
      </w:r>
    </w:p>
    <w:p w14:paraId="30E2CB8E" w14:textId="77777777" w:rsidR="00393DBB" w:rsidRPr="00393DBB" w:rsidRDefault="00393DBB" w:rsidP="00393DBB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</w:p>
    <w:p w14:paraId="07A7E201" w14:textId="77777777" w:rsidR="00393DBB" w:rsidRPr="00393DBB" w:rsidRDefault="00393DBB" w:rsidP="00393DBB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try</w:t>
      </w:r>
    </w:p>
    <w:p w14:paraId="4E95E48E" w14:textId="77777777" w:rsidR="00393DBB" w:rsidRPr="00393DBB" w:rsidRDefault="00393DBB" w:rsidP="00393DBB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{</w:t>
      </w:r>
    </w:p>
    <w:p w14:paraId="676DEB28" w14:textId="77777777" w:rsidR="00393DBB" w:rsidRPr="00393DBB" w:rsidRDefault="00393DBB" w:rsidP="00393DBB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</w:t>
      </w:r>
      <w:proofErr w:type="spellStart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DataSet</w:t>
      </w:r>
      <w:proofErr w:type="spellEnd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</w:t>
      </w:r>
      <w:proofErr w:type="spellStart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dataSet</w:t>
      </w:r>
      <w:proofErr w:type="spellEnd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= new </w:t>
      </w:r>
      <w:proofErr w:type="spellStart"/>
      <w:proofErr w:type="gramStart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DataSet</w:t>
      </w:r>
      <w:proofErr w:type="spellEnd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(</w:t>
      </w:r>
      <w:proofErr w:type="gramEnd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);</w:t>
      </w:r>
    </w:p>
    <w:p w14:paraId="7EE359FC" w14:textId="77777777" w:rsidR="00393DBB" w:rsidRPr="00393DBB" w:rsidRDefault="00393DBB" w:rsidP="00393DBB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</w:t>
      </w:r>
      <w:proofErr w:type="spellStart"/>
      <w:proofErr w:type="gramStart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dataSet.Tables.Add</w:t>
      </w:r>
      <w:proofErr w:type="spellEnd"/>
      <w:proofErr w:type="gramEnd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("</w:t>
      </w:r>
      <w:proofErr w:type="spellStart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Студент</w:t>
      </w:r>
      <w:proofErr w:type="spellEnd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");</w:t>
      </w:r>
    </w:p>
    <w:p w14:paraId="73000D6F" w14:textId="77777777" w:rsidR="00393DBB" w:rsidRPr="00393DBB" w:rsidRDefault="00393DBB" w:rsidP="00393DBB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</w:t>
      </w:r>
      <w:proofErr w:type="spellStart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SqlConnection</w:t>
      </w:r>
      <w:proofErr w:type="spellEnd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connect = new </w:t>
      </w:r>
      <w:proofErr w:type="gramStart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SqlConnection(</w:t>
      </w:r>
      <w:proofErr w:type="gramEnd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Properties.Settings.Default.UchPlanConnectionString);</w:t>
      </w:r>
    </w:p>
    <w:p w14:paraId="641042F3" w14:textId="77777777" w:rsidR="00393DBB" w:rsidRPr="00393DBB" w:rsidRDefault="00393DBB" w:rsidP="00393DBB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</w:t>
      </w:r>
      <w:proofErr w:type="spellStart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SqlCommand</w:t>
      </w:r>
      <w:proofErr w:type="spellEnd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command = new </w:t>
      </w:r>
      <w:proofErr w:type="spellStart"/>
      <w:proofErr w:type="gramStart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SqlCommand</w:t>
      </w:r>
      <w:proofErr w:type="spellEnd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(</w:t>
      </w:r>
      <w:proofErr w:type="gramEnd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);</w:t>
      </w:r>
    </w:p>
    <w:p w14:paraId="5EE54635" w14:textId="77777777" w:rsidR="00393DBB" w:rsidRPr="00393DBB" w:rsidRDefault="00393DBB" w:rsidP="00393DBB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</w:t>
      </w:r>
      <w:proofErr w:type="spellStart"/>
      <w:proofErr w:type="gramStart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command.Connection</w:t>
      </w:r>
      <w:proofErr w:type="spellEnd"/>
      <w:proofErr w:type="gramEnd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= connect;</w:t>
      </w:r>
    </w:p>
    <w:p w14:paraId="1CC3489B" w14:textId="77777777" w:rsidR="00393DBB" w:rsidRPr="00393DBB" w:rsidRDefault="00393DBB" w:rsidP="00393DBB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lastRenderedPageBreak/>
        <w:t xml:space="preserve">                    </w:t>
      </w:r>
      <w:proofErr w:type="spellStart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command.CommandText</w:t>
      </w:r>
      <w:proofErr w:type="spellEnd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= "Insert Into </w:t>
      </w:r>
      <w:proofErr w:type="spellStart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Студент</w:t>
      </w:r>
      <w:proofErr w:type="spellEnd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([</w:t>
      </w:r>
      <w:proofErr w:type="spellStart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Код</w:t>
      </w:r>
      <w:proofErr w:type="spellEnd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</w:t>
      </w:r>
      <w:proofErr w:type="spellStart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студента</w:t>
      </w:r>
      <w:proofErr w:type="spellEnd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], [</w:t>
      </w:r>
      <w:proofErr w:type="spellStart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Фамилия</w:t>
      </w:r>
      <w:proofErr w:type="spellEnd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], [</w:t>
      </w:r>
      <w:proofErr w:type="spellStart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Имя</w:t>
      </w:r>
      <w:proofErr w:type="spellEnd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], [</w:t>
      </w:r>
      <w:proofErr w:type="spellStart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Отчество</w:t>
      </w:r>
      <w:proofErr w:type="spellEnd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], [</w:t>
      </w:r>
      <w:proofErr w:type="spellStart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Группа</w:t>
      </w:r>
      <w:proofErr w:type="spellEnd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]) values ('" + numericUpDown1.Value + "','" + textBox2.Text + "','" + textBox3.Text + "','" + textBox4.Text + "','" + comboBox1.SelectedValue + "')";</w:t>
      </w:r>
    </w:p>
    <w:p w14:paraId="0AC524A0" w14:textId="77777777" w:rsidR="00393DBB" w:rsidRPr="00D103BF" w:rsidRDefault="00393DBB" w:rsidP="00393DBB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fr-FR" w:eastAsia="en-US"/>
        </w:rPr>
      </w:pPr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</w:t>
      </w:r>
      <w:proofErr w:type="spellStart"/>
      <w:r w:rsidRPr="00D103BF">
        <w:rPr>
          <w:rFonts w:ascii="Courier New" w:eastAsiaTheme="minorHAnsi" w:hAnsi="Courier New" w:cs="Courier New"/>
          <w:sz w:val="22"/>
          <w:szCs w:val="22"/>
          <w:lang w:val="fr-FR" w:eastAsia="en-US"/>
        </w:rPr>
        <w:t>SqlDataAdapter</w:t>
      </w:r>
      <w:proofErr w:type="spellEnd"/>
      <w:r w:rsidRPr="00D103BF">
        <w:rPr>
          <w:rFonts w:ascii="Courier New" w:eastAsiaTheme="minorHAnsi" w:hAnsi="Courier New" w:cs="Courier New"/>
          <w:sz w:val="22"/>
          <w:szCs w:val="22"/>
          <w:lang w:val="fr-FR" w:eastAsia="en-US"/>
        </w:rPr>
        <w:t xml:space="preserve"> adapter = new </w:t>
      </w:r>
      <w:proofErr w:type="spellStart"/>
      <w:proofErr w:type="gramStart"/>
      <w:r w:rsidRPr="00D103BF">
        <w:rPr>
          <w:rFonts w:ascii="Courier New" w:eastAsiaTheme="minorHAnsi" w:hAnsi="Courier New" w:cs="Courier New"/>
          <w:sz w:val="22"/>
          <w:szCs w:val="22"/>
          <w:lang w:val="fr-FR" w:eastAsia="en-US"/>
        </w:rPr>
        <w:t>SqlDataAdapter</w:t>
      </w:r>
      <w:proofErr w:type="spellEnd"/>
      <w:r w:rsidRPr="00D103BF">
        <w:rPr>
          <w:rFonts w:ascii="Courier New" w:eastAsiaTheme="minorHAnsi" w:hAnsi="Courier New" w:cs="Courier New"/>
          <w:sz w:val="22"/>
          <w:szCs w:val="22"/>
          <w:lang w:val="fr-FR" w:eastAsia="en-US"/>
        </w:rPr>
        <w:t>(</w:t>
      </w:r>
      <w:proofErr w:type="gramEnd"/>
      <w:r w:rsidRPr="00D103BF">
        <w:rPr>
          <w:rFonts w:ascii="Courier New" w:eastAsiaTheme="minorHAnsi" w:hAnsi="Courier New" w:cs="Courier New"/>
          <w:sz w:val="22"/>
          <w:szCs w:val="22"/>
          <w:lang w:val="fr-FR" w:eastAsia="en-US"/>
        </w:rPr>
        <w:t>);</w:t>
      </w:r>
    </w:p>
    <w:p w14:paraId="481AB816" w14:textId="77777777" w:rsidR="00393DBB" w:rsidRPr="00D103BF" w:rsidRDefault="00393DBB" w:rsidP="00393DBB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fr-FR" w:eastAsia="en-US"/>
        </w:rPr>
      </w:pPr>
      <w:r w:rsidRPr="00D103BF">
        <w:rPr>
          <w:rFonts w:ascii="Courier New" w:eastAsiaTheme="minorHAnsi" w:hAnsi="Courier New" w:cs="Courier New"/>
          <w:sz w:val="22"/>
          <w:szCs w:val="22"/>
          <w:lang w:val="fr-FR" w:eastAsia="en-US"/>
        </w:rPr>
        <w:t xml:space="preserve">                    </w:t>
      </w:r>
      <w:proofErr w:type="spellStart"/>
      <w:proofErr w:type="gramStart"/>
      <w:r w:rsidRPr="00D103BF">
        <w:rPr>
          <w:rFonts w:ascii="Courier New" w:eastAsiaTheme="minorHAnsi" w:hAnsi="Courier New" w:cs="Courier New"/>
          <w:sz w:val="22"/>
          <w:szCs w:val="22"/>
          <w:lang w:val="fr-FR" w:eastAsia="en-US"/>
        </w:rPr>
        <w:t>adapter.SelectCommand</w:t>
      </w:r>
      <w:proofErr w:type="spellEnd"/>
      <w:proofErr w:type="gramEnd"/>
      <w:r w:rsidRPr="00D103BF">
        <w:rPr>
          <w:rFonts w:ascii="Courier New" w:eastAsiaTheme="minorHAnsi" w:hAnsi="Courier New" w:cs="Courier New"/>
          <w:sz w:val="22"/>
          <w:szCs w:val="22"/>
          <w:lang w:val="fr-FR" w:eastAsia="en-US"/>
        </w:rPr>
        <w:t xml:space="preserve"> = command;</w:t>
      </w:r>
    </w:p>
    <w:p w14:paraId="4414F30B" w14:textId="77777777" w:rsidR="00393DBB" w:rsidRPr="00D103BF" w:rsidRDefault="00393DBB" w:rsidP="00393DBB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fr-FR" w:eastAsia="en-US"/>
        </w:rPr>
      </w:pPr>
      <w:r w:rsidRPr="00D103BF">
        <w:rPr>
          <w:rFonts w:ascii="Courier New" w:eastAsiaTheme="minorHAnsi" w:hAnsi="Courier New" w:cs="Courier New"/>
          <w:sz w:val="22"/>
          <w:szCs w:val="22"/>
          <w:lang w:val="fr-FR" w:eastAsia="en-US"/>
        </w:rPr>
        <w:t xml:space="preserve">                    </w:t>
      </w:r>
      <w:proofErr w:type="spellStart"/>
      <w:r w:rsidRPr="00D103BF">
        <w:rPr>
          <w:rFonts w:ascii="Courier New" w:eastAsiaTheme="minorHAnsi" w:hAnsi="Courier New" w:cs="Courier New"/>
          <w:sz w:val="22"/>
          <w:szCs w:val="22"/>
          <w:lang w:val="fr-FR" w:eastAsia="en-US"/>
        </w:rPr>
        <w:t>DataTable</w:t>
      </w:r>
      <w:proofErr w:type="spellEnd"/>
      <w:r w:rsidRPr="00D103BF">
        <w:rPr>
          <w:rFonts w:ascii="Courier New" w:eastAsiaTheme="minorHAnsi" w:hAnsi="Courier New" w:cs="Courier New"/>
          <w:sz w:val="22"/>
          <w:szCs w:val="22"/>
          <w:lang w:val="fr-FR" w:eastAsia="en-US"/>
        </w:rPr>
        <w:t xml:space="preserve"> dt1 = new </w:t>
      </w:r>
      <w:proofErr w:type="spellStart"/>
      <w:proofErr w:type="gramStart"/>
      <w:r w:rsidRPr="00D103BF">
        <w:rPr>
          <w:rFonts w:ascii="Courier New" w:eastAsiaTheme="minorHAnsi" w:hAnsi="Courier New" w:cs="Courier New"/>
          <w:sz w:val="22"/>
          <w:szCs w:val="22"/>
          <w:lang w:val="fr-FR" w:eastAsia="en-US"/>
        </w:rPr>
        <w:t>DataTable</w:t>
      </w:r>
      <w:proofErr w:type="spellEnd"/>
      <w:r w:rsidRPr="00D103BF">
        <w:rPr>
          <w:rFonts w:ascii="Courier New" w:eastAsiaTheme="minorHAnsi" w:hAnsi="Courier New" w:cs="Courier New"/>
          <w:sz w:val="22"/>
          <w:szCs w:val="22"/>
          <w:lang w:val="fr-FR" w:eastAsia="en-US"/>
        </w:rPr>
        <w:t>(</w:t>
      </w:r>
      <w:proofErr w:type="gramEnd"/>
      <w:r w:rsidRPr="00D103BF">
        <w:rPr>
          <w:rFonts w:ascii="Courier New" w:eastAsiaTheme="minorHAnsi" w:hAnsi="Courier New" w:cs="Courier New"/>
          <w:sz w:val="22"/>
          <w:szCs w:val="22"/>
          <w:lang w:val="fr-FR" w:eastAsia="en-US"/>
        </w:rPr>
        <w:t>);</w:t>
      </w:r>
    </w:p>
    <w:p w14:paraId="72BCB8AC" w14:textId="77777777" w:rsidR="00393DBB" w:rsidRPr="00D103BF" w:rsidRDefault="00393DBB" w:rsidP="00393DBB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fr-FR" w:eastAsia="en-US"/>
        </w:rPr>
      </w:pPr>
      <w:r w:rsidRPr="00D103BF">
        <w:rPr>
          <w:rFonts w:ascii="Courier New" w:eastAsiaTheme="minorHAnsi" w:hAnsi="Courier New" w:cs="Courier New"/>
          <w:sz w:val="22"/>
          <w:szCs w:val="22"/>
          <w:lang w:val="fr-FR" w:eastAsia="en-US"/>
        </w:rPr>
        <w:t xml:space="preserve">                    </w:t>
      </w:r>
      <w:proofErr w:type="spellStart"/>
      <w:proofErr w:type="gramStart"/>
      <w:r w:rsidRPr="00D103BF">
        <w:rPr>
          <w:rFonts w:ascii="Courier New" w:eastAsiaTheme="minorHAnsi" w:hAnsi="Courier New" w:cs="Courier New"/>
          <w:sz w:val="22"/>
          <w:szCs w:val="22"/>
          <w:lang w:val="fr-FR" w:eastAsia="en-US"/>
        </w:rPr>
        <w:t>adapter.Fill</w:t>
      </w:r>
      <w:proofErr w:type="spellEnd"/>
      <w:proofErr w:type="gramEnd"/>
      <w:r w:rsidRPr="00D103BF">
        <w:rPr>
          <w:rFonts w:ascii="Courier New" w:eastAsiaTheme="minorHAnsi" w:hAnsi="Courier New" w:cs="Courier New"/>
          <w:sz w:val="22"/>
          <w:szCs w:val="22"/>
          <w:lang w:val="fr-FR" w:eastAsia="en-US"/>
        </w:rPr>
        <w:t>(dt1);</w:t>
      </w:r>
    </w:p>
    <w:p w14:paraId="4D0589DB" w14:textId="77777777" w:rsidR="00393DBB" w:rsidRPr="00D103BF" w:rsidRDefault="00393DBB" w:rsidP="00393DBB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fr-FR" w:eastAsia="en-US"/>
        </w:rPr>
      </w:pPr>
      <w:r w:rsidRPr="00D103BF">
        <w:rPr>
          <w:rFonts w:ascii="Courier New" w:eastAsiaTheme="minorHAnsi" w:hAnsi="Courier New" w:cs="Courier New"/>
          <w:sz w:val="22"/>
          <w:szCs w:val="22"/>
          <w:lang w:val="fr-FR" w:eastAsia="en-US"/>
        </w:rPr>
        <w:t xml:space="preserve">                    </w:t>
      </w:r>
      <w:proofErr w:type="spellStart"/>
      <w:proofErr w:type="gramStart"/>
      <w:r w:rsidRPr="00D103BF">
        <w:rPr>
          <w:rFonts w:ascii="Courier New" w:eastAsiaTheme="minorHAnsi" w:hAnsi="Courier New" w:cs="Courier New"/>
          <w:sz w:val="22"/>
          <w:szCs w:val="22"/>
          <w:lang w:val="fr-FR" w:eastAsia="en-US"/>
        </w:rPr>
        <w:t>adapter.Update</w:t>
      </w:r>
      <w:proofErr w:type="spellEnd"/>
      <w:proofErr w:type="gramEnd"/>
      <w:r w:rsidRPr="00D103BF">
        <w:rPr>
          <w:rFonts w:ascii="Courier New" w:eastAsiaTheme="minorHAnsi" w:hAnsi="Courier New" w:cs="Courier New"/>
          <w:sz w:val="22"/>
          <w:szCs w:val="22"/>
          <w:lang w:val="fr-FR" w:eastAsia="en-US"/>
        </w:rPr>
        <w:t>(</w:t>
      </w:r>
      <w:proofErr w:type="spellStart"/>
      <w:r w:rsidRPr="00D103BF">
        <w:rPr>
          <w:rFonts w:ascii="Courier New" w:eastAsiaTheme="minorHAnsi" w:hAnsi="Courier New" w:cs="Courier New"/>
          <w:sz w:val="22"/>
          <w:szCs w:val="22"/>
          <w:lang w:val="fr-FR" w:eastAsia="en-US"/>
        </w:rPr>
        <w:t>dataSet.Tables</w:t>
      </w:r>
      <w:proofErr w:type="spellEnd"/>
      <w:r w:rsidRPr="00D103BF">
        <w:rPr>
          <w:rFonts w:ascii="Courier New" w:eastAsiaTheme="minorHAnsi" w:hAnsi="Courier New" w:cs="Courier New"/>
          <w:sz w:val="22"/>
          <w:szCs w:val="22"/>
          <w:lang w:val="fr-FR" w:eastAsia="en-US"/>
        </w:rPr>
        <w:t>[0]);</w:t>
      </w:r>
    </w:p>
    <w:p w14:paraId="68867BA2" w14:textId="77777777" w:rsidR="00393DBB" w:rsidRPr="00393DBB" w:rsidRDefault="00393DBB" w:rsidP="00393DBB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D103BF">
        <w:rPr>
          <w:rFonts w:ascii="Courier New" w:eastAsiaTheme="minorHAnsi" w:hAnsi="Courier New" w:cs="Courier New"/>
          <w:sz w:val="22"/>
          <w:szCs w:val="22"/>
          <w:lang w:val="fr-FR" w:eastAsia="en-US"/>
        </w:rPr>
        <w:t xml:space="preserve">                    </w:t>
      </w:r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dataGridView1.Update(</w:t>
      </w:r>
      <w:proofErr w:type="gramStart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);</w:t>
      </w:r>
      <w:proofErr w:type="gramEnd"/>
    </w:p>
    <w:p w14:paraId="0A41F755" w14:textId="77777777" w:rsidR="00393DBB" w:rsidRPr="00393DBB" w:rsidRDefault="00393DBB" w:rsidP="00393DBB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for (int </w:t>
      </w:r>
      <w:proofErr w:type="spellStart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i</w:t>
      </w:r>
      <w:proofErr w:type="spellEnd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= 0; </w:t>
      </w:r>
      <w:proofErr w:type="spellStart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i</w:t>
      </w:r>
      <w:proofErr w:type="spellEnd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&lt; </w:t>
      </w:r>
      <w:proofErr w:type="gramStart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dataGridView1.Rows.Count</w:t>
      </w:r>
      <w:proofErr w:type="gramEnd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; </w:t>
      </w:r>
      <w:proofErr w:type="spellStart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i</w:t>
      </w:r>
      <w:proofErr w:type="spellEnd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++)</w:t>
      </w:r>
    </w:p>
    <w:p w14:paraId="1FBA2690" w14:textId="77777777" w:rsidR="00393DBB" w:rsidRPr="00393DBB" w:rsidRDefault="00393DBB" w:rsidP="00393DBB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{</w:t>
      </w:r>
    </w:p>
    <w:p w14:paraId="43661C02" w14:textId="77777777" w:rsidR="00393DBB" w:rsidRPr="00393DBB" w:rsidRDefault="00393DBB" w:rsidP="00393DBB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    if (</w:t>
      </w:r>
      <w:proofErr w:type="spellStart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i</w:t>
      </w:r>
      <w:proofErr w:type="spellEnd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+ </w:t>
      </w:r>
      <w:proofErr w:type="gramStart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1 !</w:t>
      </w:r>
      <w:proofErr w:type="gramEnd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= Convert.ToInt32(dataGridView1.Rows[</w:t>
      </w:r>
      <w:proofErr w:type="spellStart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i</w:t>
      </w:r>
      <w:proofErr w:type="spellEnd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].Cells[0].Value))</w:t>
      </w:r>
    </w:p>
    <w:p w14:paraId="3F4D4D52" w14:textId="77777777" w:rsidR="00393DBB" w:rsidRPr="00393DBB" w:rsidRDefault="00393DBB" w:rsidP="00393DBB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    {</w:t>
      </w:r>
    </w:p>
    <w:p w14:paraId="139C1F67" w14:textId="77777777" w:rsidR="00393DBB" w:rsidRPr="00393DBB" w:rsidRDefault="00393DBB" w:rsidP="00393DBB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        numericUpDown1.Value = </w:t>
      </w:r>
      <w:proofErr w:type="spellStart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i</w:t>
      </w:r>
      <w:proofErr w:type="spellEnd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+ 1;</w:t>
      </w:r>
    </w:p>
    <w:p w14:paraId="676D795F" w14:textId="77777777" w:rsidR="00393DBB" w:rsidRPr="00393DBB" w:rsidRDefault="00393DBB" w:rsidP="00393DBB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        break;</w:t>
      </w:r>
    </w:p>
    <w:p w14:paraId="6DD6323C" w14:textId="77777777" w:rsidR="00393DBB" w:rsidRPr="00393DBB" w:rsidRDefault="00393DBB" w:rsidP="00393DBB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    }</w:t>
      </w:r>
    </w:p>
    <w:p w14:paraId="4D522A3F" w14:textId="77777777" w:rsidR="00393DBB" w:rsidRPr="00393DBB" w:rsidRDefault="00393DBB" w:rsidP="00393DBB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    else numericUpDown1.Value = </w:t>
      </w:r>
      <w:proofErr w:type="gramStart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dataGridView1.Rows.Count</w:t>
      </w:r>
      <w:proofErr w:type="gramEnd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;</w:t>
      </w:r>
    </w:p>
    <w:p w14:paraId="642B95DD" w14:textId="77777777" w:rsidR="00393DBB" w:rsidRPr="00393DBB" w:rsidRDefault="00393DBB" w:rsidP="00393DBB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}</w:t>
      </w:r>
    </w:p>
    <w:p w14:paraId="77213D76" w14:textId="77777777" w:rsidR="00393DBB" w:rsidRPr="00393DBB" w:rsidRDefault="00393DBB" w:rsidP="00393DBB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</w:t>
      </w:r>
      <w:proofErr w:type="spellStart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MessageBox.Show</w:t>
      </w:r>
      <w:proofErr w:type="spellEnd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("Ok", "ok", </w:t>
      </w:r>
      <w:proofErr w:type="spellStart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MessageBoxButtons.OK</w:t>
      </w:r>
      <w:proofErr w:type="spellEnd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, </w:t>
      </w:r>
      <w:proofErr w:type="spellStart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MessageBoxIcon.Asterisk</w:t>
      </w:r>
      <w:proofErr w:type="spellEnd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);</w:t>
      </w:r>
    </w:p>
    <w:p w14:paraId="513FD393" w14:textId="77777777" w:rsidR="00393DBB" w:rsidRPr="00393DBB" w:rsidRDefault="00393DBB" w:rsidP="00393DBB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</w:t>
      </w:r>
      <w:proofErr w:type="spellStart"/>
      <w:proofErr w:type="gramStart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this.Dispose</w:t>
      </w:r>
      <w:proofErr w:type="spellEnd"/>
      <w:proofErr w:type="gramEnd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();</w:t>
      </w:r>
    </w:p>
    <w:p w14:paraId="18A4840C" w14:textId="77777777" w:rsidR="00393DBB" w:rsidRPr="00393DBB" w:rsidRDefault="00393DBB" w:rsidP="00393DBB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}</w:t>
      </w:r>
    </w:p>
    <w:p w14:paraId="7A6A8B6F" w14:textId="77777777" w:rsidR="00393DBB" w:rsidRPr="00393DBB" w:rsidRDefault="00393DBB" w:rsidP="00393DBB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catch (Exception ex)</w:t>
      </w:r>
    </w:p>
    <w:p w14:paraId="647421AD" w14:textId="77777777" w:rsidR="00393DBB" w:rsidRPr="00393DBB" w:rsidRDefault="00393DBB" w:rsidP="00393DBB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{</w:t>
      </w:r>
    </w:p>
    <w:p w14:paraId="563CC988" w14:textId="77777777" w:rsidR="00393DBB" w:rsidRPr="00393DBB" w:rsidRDefault="00393DBB" w:rsidP="00393DBB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    </w:t>
      </w:r>
      <w:proofErr w:type="spellStart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MessageBox.Show</w:t>
      </w:r>
      <w:proofErr w:type="spellEnd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(</w:t>
      </w:r>
      <w:proofErr w:type="spellStart"/>
      <w:proofErr w:type="gramStart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ex.Message</w:t>
      </w:r>
      <w:proofErr w:type="spellEnd"/>
      <w:proofErr w:type="gramEnd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, "Error", </w:t>
      </w:r>
      <w:proofErr w:type="spellStart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MessageBoxButtons.OK</w:t>
      </w:r>
      <w:proofErr w:type="spellEnd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, </w:t>
      </w:r>
      <w:proofErr w:type="spellStart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MessageBoxIcon.Error</w:t>
      </w:r>
      <w:proofErr w:type="spellEnd"/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>);</w:t>
      </w:r>
    </w:p>
    <w:p w14:paraId="750C3E85" w14:textId="77777777" w:rsidR="00393DBB" w:rsidRPr="00925053" w:rsidRDefault="00393DBB" w:rsidP="00393DBB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393DBB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</w:t>
      </w:r>
      <w:r w:rsidRPr="00925053">
        <w:rPr>
          <w:rFonts w:ascii="Courier New" w:eastAsiaTheme="minorHAnsi" w:hAnsi="Courier New" w:cs="Courier New"/>
          <w:sz w:val="22"/>
          <w:szCs w:val="22"/>
          <w:lang w:val="en-US" w:eastAsia="en-US"/>
        </w:rPr>
        <w:t>}</w:t>
      </w:r>
    </w:p>
    <w:p w14:paraId="71C76588" w14:textId="77777777" w:rsidR="00393DBB" w:rsidRPr="00925053" w:rsidRDefault="00393DBB" w:rsidP="00393DBB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925053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}</w:t>
      </w:r>
    </w:p>
    <w:p w14:paraId="098EFDEF" w14:textId="77777777" w:rsidR="00393DBB" w:rsidRPr="00925053" w:rsidRDefault="00393DBB" w:rsidP="00393DBB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</w:p>
    <w:p w14:paraId="4DB0601D" w14:textId="77777777" w:rsidR="009F478D" w:rsidRPr="00925053" w:rsidRDefault="009F478D" w:rsidP="009F478D">
      <w:pPr>
        <w:spacing w:before="0" w:line="360" w:lineRule="auto"/>
        <w:jc w:val="both"/>
        <w:rPr>
          <w:sz w:val="28"/>
          <w:szCs w:val="28"/>
          <w:lang w:val="en-US"/>
        </w:rPr>
      </w:pPr>
    </w:p>
    <w:p w14:paraId="02640B69" w14:textId="64FBC389" w:rsidR="009F478D" w:rsidRPr="009F478D" w:rsidRDefault="008A3DB4" w:rsidP="009F478D">
      <w:pPr>
        <w:spacing w:before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Б</w:t>
      </w:r>
      <w:r w:rsidR="009F478D" w:rsidRPr="009F478D">
        <w:rPr>
          <w:sz w:val="28"/>
          <w:szCs w:val="28"/>
          <w:lang w:val="en-US"/>
        </w:rPr>
        <w:t>.</w:t>
      </w:r>
      <w:r w:rsidRPr="00925053">
        <w:rPr>
          <w:sz w:val="28"/>
          <w:szCs w:val="28"/>
          <w:lang w:val="en-US"/>
        </w:rPr>
        <w:t>1</w:t>
      </w:r>
      <w:r w:rsidR="009F478D" w:rsidRPr="009F478D">
        <w:rPr>
          <w:sz w:val="28"/>
          <w:szCs w:val="28"/>
          <w:lang w:val="en-US"/>
        </w:rPr>
        <w:t xml:space="preserve">3 </w:t>
      </w:r>
      <w:r w:rsidRPr="00925053">
        <w:rPr>
          <w:sz w:val="28"/>
          <w:szCs w:val="28"/>
          <w:lang w:val="en-US"/>
        </w:rPr>
        <w:t xml:space="preserve">- </w:t>
      </w:r>
      <w:r w:rsidR="009F478D">
        <w:rPr>
          <w:sz w:val="28"/>
          <w:szCs w:val="28"/>
        </w:rPr>
        <w:t>Переход</w:t>
      </w:r>
      <w:r w:rsidR="009F478D" w:rsidRPr="009F478D">
        <w:rPr>
          <w:sz w:val="28"/>
          <w:szCs w:val="28"/>
          <w:lang w:val="en-US"/>
        </w:rPr>
        <w:t xml:space="preserve"> </w:t>
      </w:r>
      <w:r w:rsidR="009F478D">
        <w:rPr>
          <w:sz w:val="28"/>
          <w:szCs w:val="28"/>
        </w:rPr>
        <w:t>по</w:t>
      </w:r>
      <w:r w:rsidR="009F478D" w:rsidRPr="009F478D">
        <w:rPr>
          <w:sz w:val="28"/>
          <w:szCs w:val="28"/>
          <w:lang w:val="en-US"/>
        </w:rPr>
        <w:t xml:space="preserve"> </w:t>
      </w:r>
      <w:r w:rsidR="009F478D">
        <w:rPr>
          <w:sz w:val="28"/>
          <w:szCs w:val="28"/>
        </w:rPr>
        <w:t>записям</w:t>
      </w:r>
    </w:p>
    <w:p w14:paraId="53166A93" w14:textId="77777777" w:rsidR="009F478D" w:rsidRPr="008A70BA" w:rsidRDefault="009F478D" w:rsidP="009F478D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private void </w:t>
      </w:r>
      <w:proofErr w:type="gram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Show(</w:t>
      </w:r>
      <w:proofErr w:type="gram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ref int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i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)</w:t>
      </w:r>
    </w:p>
    <w:p w14:paraId="1E03626C" w14:textId="77777777" w:rsidR="009F478D" w:rsidRPr="008A70BA" w:rsidRDefault="009F478D" w:rsidP="009F478D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{</w:t>
      </w:r>
    </w:p>
    <w:p w14:paraId="02E38BA0" w14:textId="77777777" w:rsidR="009F478D" w:rsidRPr="008A70BA" w:rsidRDefault="009F478D" w:rsidP="009F478D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if (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i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&gt; (dataGridView1.RowCount - 2))</w:t>
      </w:r>
    </w:p>
    <w:p w14:paraId="6E702A0D" w14:textId="77777777" w:rsidR="009F478D" w:rsidRPr="008A70BA" w:rsidRDefault="009F478D" w:rsidP="009F478D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i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= (dataGridView1.RowCount - 2);</w:t>
      </w:r>
    </w:p>
    <w:p w14:paraId="600A2604" w14:textId="77777777" w:rsidR="009F478D" w:rsidRPr="008A70BA" w:rsidRDefault="009F478D" w:rsidP="009F478D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if (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i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&lt; 0)</w:t>
      </w:r>
    </w:p>
    <w:p w14:paraId="00614A96" w14:textId="77777777" w:rsidR="009F478D" w:rsidRPr="008A70BA" w:rsidRDefault="009F478D" w:rsidP="009F478D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i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= 0;</w:t>
      </w:r>
    </w:p>
    <w:p w14:paraId="2F771BE2" w14:textId="77777777" w:rsidR="009F478D" w:rsidRPr="008A70BA" w:rsidRDefault="009F478D" w:rsidP="009F478D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</w:t>
      </w:r>
    </w:p>
    <w:p w14:paraId="07757A35" w14:textId="77777777" w:rsidR="009F478D" w:rsidRPr="008A70BA" w:rsidRDefault="009F478D" w:rsidP="009F478D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textBox1.Text =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Convert.ToString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(dataGridView1.Rows[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i</w:t>
      </w:r>
      <w:proofErr w:type="spellEnd"/>
      <w:proofErr w:type="gram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].Cells</w:t>
      </w:r>
      <w:proofErr w:type="gram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[0].Value);</w:t>
      </w:r>
    </w:p>
    <w:p w14:paraId="40DE0198" w14:textId="77777777" w:rsidR="009F478D" w:rsidRPr="008A70BA" w:rsidRDefault="009F478D" w:rsidP="009F478D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textBox2.Text =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Convert.ToString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(dataGridView1.Rows[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i</w:t>
      </w:r>
      <w:proofErr w:type="spellEnd"/>
      <w:proofErr w:type="gram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].Cells</w:t>
      </w:r>
      <w:proofErr w:type="gram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[1].Value);</w:t>
      </w:r>
    </w:p>
    <w:p w14:paraId="1FF002DB" w14:textId="77777777" w:rsidR="009F478D" w:rsidRPr="008A70BA" w:rsidRDefault="009F478D" w:rsidP="009F478D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textBox3.Text =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Convert.ToString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(dataGridView1.Rows[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i</w:t>
      </w:r>
      <w:proofErr w:type="spellEnd"/>
      <w:proofErr w:type="gram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].Cells</w:t>
      </w:r>
      <w:proofErr w:type="gram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[2].Value);</w:t>
      </w:r>
    </w:p>
    <w:p w14:paraId="55AA4ED8" w14:textId="77777777" w:rsidR="009F478D" w:rsidRPr="008A70BA" w:rsidRDefault="009F478D" w:rsidP="009F478D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textBox4.Text =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Convert.ToString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(dataGridView1.Rows[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i</w:t>
      </w:r>
      <w:proofErr w:type="spellEnd"/>
      <w:proofErr w:type="gram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].Cells</w:t>
      </w:r>
      <w:proofErr w:type="gram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[3].Value);</w:t>
      </w:r>
    </w:p>
    <w:p w14:paraId="019F92A8" w14:textId="77777777" w:rsidR="009F478D" w:rsidRPr="008A70BA" w:rsidRDefault="009F478D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}</w:t>
      </w:r>
    </w:p>
    <w:p w14:paraId="61C9F6DE" w14:textId="77777777" w:rsidR="009F478D" w:rsidRPr="008A70BA" w:rsidRDefault="009F478D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//первая запись</w:t>
      </w:r>
    </w:p>
    <w:p w14:paraId="1C109990" w14:textId="77777777" w:rsidR="009F478D" w:rsidRPr="008A70BA" w:rsidRDefault="009F478D" w:rsidP="009F478D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private void button6_</w:t>
      </w:r>
      <w:proofErr w:type="gram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Click(</w:t>
      </w:r>
      <w:proofErr w:type="gram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object sender,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EventArgs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e)</w:t>
      </w:r>
    </w:p>
    <w:p w14:paraId="43DFF25E" w14:textId="77777777" w:rsidR="009F478D" w:rsidRPr="008A70BA" w:rsidRDefault="009F478D" w:rsidP="009F478D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{</w:t>
      </w:r>
    </w:p>
    <w:p w14:paraId="0161DDD0" w14:textId="77777777" w:rsidR="00FF0E2B" w:rsidRPr="008A70BA" w:rsidRDefault="00FF0E2B" w:rsidP="009F478D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</w:p>
    <w:p w14:paraId="228729FD" w14:textId="77777777" w:rsidR="009F478D" w:rsidRPr="008A70BA" w:rsidRDefault="009F478D" w:rsidP="009F478D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i = 0;</w:t>
      </w:r>
    </w:p>
    <w:p w14:paraId="366295F2" w14:textId="77777777" w:rsidR="009F478D" w:rsidRPr="008A70BA" w:rsidRDefault="009F478D" w:rsidP="009F478D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</w:t>
      </w:r>
      <w:proofErr w:type="gram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Show(</w:t>
      </w:r>
      <w:proofErr w:type="gram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ref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i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);</w:t>
      </w:r>
    </w:p>
    <w:p w14:paraId="7F1F2B61" w14:textId="77777777" w:rsidR="009F478D" w:rsidRPr="008A70BA" w:rsidRDefault="009F478D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lastRenderedPageBreak/>
        <w:t xml:space="preserve">        }</w:t>
      </w:r>
    </w:p>
    <w:p w14:paraId="69D03540" w14:textId="77777777" w:rsidR="009F478D" w:rsidRPr="008A70BA" w:rsidRDefault="009F478D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//последняя запись</w:t>
      </w:r>
    </w:p>
    <w:p w14:paraId="7397D2C1" w14:textId="77777777" w:rsidR="009F478D" w:rsidRPr="008A70BA" w:rsidRDefault="009F478D" w:rsidP="009F478D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private void button3_</w:t>
      </w:r>
      <w:proofErr w:type="gram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Click(</w:t>
      </w:r>
      <w:proofErr w:type="gram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object sender,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EventArgs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e)</w:t>
      </w:r>
    </w:p>
    <w:p w14:paraId="227D35A5" w14:textId="77777777" w:rsidR="009F478D" w:rsidRPr="008A70BA" w:rsidRDefault="009F478D" w:rsidP="009F478D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{</w:t>
      </w:r>
    </w:p>
    <w:p w14:paraId="387FB46A" w14:textId="77777777" w:rsidR="009F478D" w:rsidRPr="008A70BA" w:rsidRDefault="009F478D" w:rsidP="009F478D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i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= (dataGridView1.RowCount-2);</w:t>
      </w:r>
    </w:p>
    <w:p w14:paraId="16390633" w14:textId="77777777" w:rsidR="009F478D" w:rsidRPr="008A70BA" w:rsidRDefault="009F478D" w:rsidP="009F478D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</w:t>
      </w:r>
      <w:proofErr w:type="gram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Show(</w:t>
      </w:r>
      <w:proofErr w:type="gram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ref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i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);</w:t>
      </w:r>
    </w:p>
    <w:p w14:paraId="24AF9524" w14:textId="77777777" w:rsidR="009F478D" w:rsidRPr="008A70BA" w:rsidRDefault="009F478D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}</w:t>
      </w:r>
    </w:p>
    <w:p w14:paraId="7EF94BE8" w14:textId="77777777" w:rsidR="009F478D" w:rsidRPr="008A70BA" w:rsidRDefault="009F478D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//следующая запись</w:t>
      </w:r>
    </w:p>
    <w:p w14:paraId="3CE20E93" w14:textId="77777777" w:rsidR="009F478D" w:rsidRPr="008A70BA" w:rsidRDefault="009F478D" w:rsidP="009F478D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private void button4_</w:t>
      </w:r>
      <w:proofErr w:type="gram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Click(</w:t>
      </w:r>
      <w:proofErr w:type="gram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object sender,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EventArgs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e)</w:t>
      </w:r>
    </w:p>
    <w:p w14:paraId="4755EAA7" w14:textId="77777777" w:rsidR="009F478D" w:rsidRPr="008A70BA" w:rsidRDefault="009F478D" w:rsidP="009F478D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{</w:t>
      </w:r>
    </w:p>
    <w:p w14:paraId="4617ECEC" w14:textId="77777777" w:rsidR="009F478D" w:rsidRPr="008A70BA" w:rsidRDefault="009F478D" w:rsidP="009F478D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i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++;</w:t>
      </w:r>
    </w:p>
    <w:p w14:paraId="1EE8F4ED" w14:textId="77777777" w:rsidR="009F478D" w:rsidRPr="008A70BA" w:rsidRDefault="009F478D" w:rsidP="009F478D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</w:t>
      </w:r>
      <w:proofErr w:type="gram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Show(</w:t>
      </w:r>
      <w:proofErr w:type="gram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ref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i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);</w:t>
      </w:r>
    </w:p>
    <w:p w14:paraId="6A08DDBE" w14:textId="77777777" w:rsidR="009F478D" w:rsidRPr="008A70BA" w:rsidRDefault="009F478D" w:rsidP="009F478D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}</w:t>
      </w:r>
    </w:p>
    <w:p w14:paraId="712FC452" w14:textId="77777777" w:rsidR="009F478D" w:rsidRPr="008A70BA" w:rsidRDefault="009F478D" w:rsidP="009F478D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//предыдущая запись</w:t>
      </w:r>
    </w:p>
    <w:p w14:paraId="508B791F" w14:textId="77777777" w:rsidR="009F478D" w:rsidRPr="008A70BA" w:rsidRDefault="009F478D" w:rsidP="009F478D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private void button5_</w:t>
      </w:r>
      <w:proofErr w:type="gram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Click(</w:t>
      </w:r>
      <w:proofErr w:type="gram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object sender,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EventArgs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e)</w:t>
      </w:r>
    </w:p>
    <w:p w14:paraId="11B27381" w14:textId="77777777" w:rsidR="009F478D" w:rsidRPr="008A70BA" w:rsidRDefault="009F478D" w:rsidP="009F478D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{</w:t>
      </w:r>
    </w:p>
    <w:p w14:paraId="0605DC28" w14:textId="77777777" w:rsidR="009F478D" w:rsidRPr="008A70BA" w:rsidRDefault="009F478D" w:rsidP="009F478D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i--;</w:t>
      </w:r>
    </w:p>
    <w:p w14:paraId="29DB982A" w14:textId="77777777" w:rsidR="009F478D" w:rsidRPr="008A70BA" w:rsidRDefault="009F478D" w:rsidP="009F478D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</w:t>
      </w:r>
      <w:proofErr w:type="gram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Show(</w:t>
      </w:r>
      <w:proofErr w:type="gram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ref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i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);</w:t>
      </w:r>
    </w:p>
    <w:p w14:paraId="68694E7C" w14:textId="77777777" w:rsidR="009F478D" w:rsidRPr="008A70BA" w:rsidRDefault="009F478D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}</w:t>
      </w:r>
    </w:p>
    <w:p w14:paraId="2AF4D2F9" w14:textId="77777777" w:rsidR="009F478D" w:rsidRPr="008A70BA" w:rsidRDefault="009F478D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//окно отмены</w:t>
      </w:r>
    </w:p>
    <w:p w14:paraId="0D4E71D4" w14:textId="77777777" w:rsidR="009F478D" w:rsidRPr="008A70BA" w:rsidRDefault="009F478D" w:rsidP="009F478D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private void button2_</w:t>
      </w:r>
      <w:proofErr w:type="gram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Click(</w:t>
      </w:r>
      <w:proofErr w:type="gram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object sender,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EventArgs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e)</w:t>
      </w:r>
    </w:p>
    <w:p w14:paraId="15717D8D" w14:textId="77777777" w:rsidR="009F478D" w:rsidRPr="00B36FC8" w:rsidRDefault="009F478D" w:rsidP="009F478D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</w:t>
      </w:r>
      <w:r w:rsidRPr="00B36FC8">
        <w:rPr>
          <w:rFonts w:ascii="Courier New" w:eastAsiaTheme="minorHAnsi" w:hAnsi="Courier New" w:cs="Courier New"/>
          <w:sz w:val="22"/>
          <w:szCs w:val="22"/>
          <w:lang w:eastAsia="en-US"/>
        </w:rPr>
        <w:t>{</w:t>
      </w:r>
    </w:p>
    <w:p w14:paraId="3DEA5227" w14:textId="77777777" w:rsidR="009F478D" w:rsidRPr="00B36FC8" w:rsidRDefault="009F478D" w:rsidP="009F478D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eastAsia="en-US"/>
        </w:rPr>
      </w:pPr>
      <w:r w:rsidRPr="00B36FC8">
        <w:rPr>
          <w:rFonts w:ascii="Courier New" w:eastAsiaTheme="minorHAnsi" w:hAnsi="Courier New" w:cs="Courier New"/>
          <w:sz w:val="22"/>
          <w:szCs w:val="22"/>
          <w:lang w:eastAsia="en-US"/>
        </w:rPr>
        <w:t xml:space="preserve">            </w:t>
      </w:r>
      <w:proofErr w:type="gram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this</w:t>
      </w:r>
      <w:r w:rsidRPr="00B36FC8">
        <w:rPr>
          <w:rFonts w:ascii="Courier New" w:eastAsiaTheme="minorHAnsi" w:hAnsi="Courier New" w:cs="Courier New"/>
          <w:sz w:val="22"/>
          <w:szCs w:val="22"/>
          <w:lang w:eastAsia="en-US"/>
        </w:rPr>
        <w:t>.</w:t>
      </w: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Dispose</w:t>
      </w:r>
      <w:proofErr w:type="gramEnd"/>
      <w:r w:rsidRPr="00B36FC8">
        <w:rPr>
          <w:rFonts w:ascii="Courier New" w:eastAsiaTheme="minorHAnsi" w:hAnsi="Courier New" w:cs="Courier New"/>
          <w:sz w:val="22"/>
          <w:szCs w:val="22"/>
          <w:lang w:eastAsia="en-US"/>
        </w:rPr>
        <w:t>();</w:t>
      </w:r>
    </w:p>
    <w:p w14:paraId="615E8A64" w14:textId="77777777" w:rsidR="009F478D" w:rsidRPr="00B36FC8" w:rsidRDefault="009F478D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eastAsia="en-US"/>
        </w:rPr>
      </w:pPr>
      <w:r w:rsidRPr="00B36FC8">
        <w:rPr>
          <w:rFonts w:ascii="Courier New" w:eastAsiaTheme="minorHAnsi" w:hAnsi="Courier New" w:cs="Courier New"/>
          <w:sz w:val="22"/>
          <w:szCs w:val="22"/>
          <w:lang w:eastAsia="en-US"/>
        </w:rPr>
        <w:t xml:space="preserve">        }</w:t>
      </w:r>
    </w:p>
    <w:p w14:paraId="02F01192" w14:textId="77777777" w:rsidR="009F478D" w:rsidRPr="00B36FC8" w:rsidRDefault="009F478D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eastAsia="en-US"/>
        </w:rPr>
      </w:pPr>
    </w:p>
    <w:p w14:paraId="4EDECF73" w14:textId="2F33952F" w:rsidR="008A70BA" w:rsidRDefault="008A3DB4" w:rsidP="008A70BA">
      <w:pPr>
        <w:spacing w:before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Б</w:t>
      </w:r>
      <w:r w:rsidR="008A70BA" w:rsidRPr="008A70BA">
        <w:rPr>
          <w:sz w:val="28"/>
          <w:szCs w:val="28"/>
        </w:rPr>
        <w:t>.</w:t>
      </w:r>
      <w:r>
        <w:rPr>
          <w:sz w:val="28"/>
          <w:szCs w:val="28"/>
        </w:rPr>
        <w:t>1</w:t>
      </w:r>
      <w:r w:rsidR="008A70BA">
        <w:rPr>
          <w:sz w:val="28"/>
          <w:szCs w:val="28"/>
        </w:rPr>
        <w:t>4</w:t>
      </w:r>
      <w:r w:rsidR="008A70BA" w:rsidRPr="008A70B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 w:rsidR="008A70BA">
        <w:rPr>
          <w:sz w:val="28"/>
          <w:szCs w:val="28"/>
        </w:rPr>
        <w:t>Переменные, конструктор формы</w:t>
      </w:r>
    </w:p>
    <w:p w14:paraId="54C95E92" w14:textId="77777777" w:rsidR="008A70BA" w:rsidRPr="008A70BA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private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DataView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view = new </w:t>
      </w:r>
      <w:proofErr w:type="spellStart"/>
      <w:proofErr w:type="gram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DataView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(</w:t>
      </w:r>
      <w:proofErr w:type="gram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);</w:t>
      </w:r>
    </w:p>
    <w:p w14:paraId="4C3DF82E" w14:textId="77777777" w:rsidR="008A70BA" w:rsidRPr="008A70BA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private string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columnName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;</w:t>
      </w:r>
    </w:p>
    <w:p w14:paraId="0066E132" w14:textId="77777777" w:rsidR="008A70BA" w:rsidRPr="008A70BA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private string exp = "";</w:t>
      </w:r>
    </w:p>
    <w:p w14:paraId="05D9DE89" w14:textId="77777777" w:rsidR="008A70BA" w:rsidRPr="008A70BA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private string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arg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;</w:t>
      </w:r>
    </w:p>
    <w:p w14:paraId="123AD70F" w14:textId="77777777" w:rsidR="008A70BA" w:rsidRPr="008A70BA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public string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filt_text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;</w:t>
      </w:r>
    </w:p>
    <w:p w14:paraId="76591F84" w14:textId="77777777" w:rsidR="008A70BA" w:rsidRPr="008A70BA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public Form8(string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colName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,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DataView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dv)</w:t>
      </w:r>
    </w:p>
    <w:p w14:paraId="541B0666" w14:textId="77777777" w:rsidR="008A70BA" w:rsidRPr="008A70BA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{</w:t>
      </w:r>
    </w:p>
    <w:p w14:paraId="2BD14774" w14:textId="77777777" w:rsidR="008A70BA" w:rsidRPr="008A70BA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</w:t>
      </w:r>
      <w:proofErr w:type="spellStart"/>
      <w:proofErr w:type="gram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InitializeComponent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(</w:t>
      </w:r>
      <w:proofErr w:type="gram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);</w:t>
      </w:r>
    </w:p>
    <w:p w14:paraId="16AF0329" w14:textId="77777777" w:rsidR="008A70BA" w:rsidRPr="008A70BA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view = dv;</w:t>
      </w:r>
    </w:p>
    <w:p w14:paraId="53190373" w14:textId="77777777" w:rsidR="008A70BA" w:rsidRPr="008A70BA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columnName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=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colName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;</w:t>
      </w:r>
    </w:p>
    <w:p w14:paraId="01A63E87" w14:textId="77777777" w:rsidR="008A70BA" w:rsidRPr="008A70BA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cbData.DataSource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= view;</w:t>
      </w:r>
    </w:p>
    <w:p w14:paraId="61B97C29" w14:textId="77777777" w:rsidR="008A70BA" w:rsidRPr="008A70BA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cbData.DisplayMember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=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columnName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;</w:t>
      </w:r>
    </w:p>
    <w:p w14:paraId="23DD16CD" w14:textId="77777777" w:rsidR="008A70BA" w:rsidRPr="008A70BA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cbData.SelectedIndex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= -1;</w:t>
      </w:r>
    </w:p>
    <w:p w14:paraId="73C0769C" w14:textId="77777777" w:rsidR="008A70BA" w:rsidRPr="008A70BA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</w:t>
      </w:r>
      <w:proofErr w:type="spellStart"/>
      <w:proofErr w:type="gram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this.Text</w:t>
      </w:r>
      <w:proofErr w:type="spellEnd"/>
      <w:proofErr w:type="gram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+=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columnName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;</w:t>
      </w:r>
    </w:p>
    <w:p w14:paraId="39932B18" w14:textId="77777777" w:rsidR="008A70BA" w:rsidRPr="008A70BA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}</w:t>
      </w:r>
    </w:p>
    <w:p w14:paraId="5DE90B43" w14:textId="77777777" w:rsidR="008A70BA" w:rsidRPr="00B36FC8" w:rsidRDefault="008A70BA" w:rsidP="008A70BA">
      <w:pPr>
        <w:spacing w:before="0" w:line="360" w:lineRule="auto"/>
        <w:jc w:val="both"/>
        <w:rPr>
          <w:sz w:val="28"/>
          <w:szCs w:val="28"/>
          <w:lang w:val="en-US"/>
        </w:rPr>
      </w:pPr>
    </w:p>
    <w:p w14:paraId="5061F77C" w14:textId="52B0D711" w:rsidR="008A70BA" w:rsidRPr="008A70BA" w:rsidRDefault="008A3DB4" w:rsidP="008A70BA">
      <w:pPr>
        <w:spacing w:before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Б</w:t>
      </w:r>
      <w:r w:rsidR="008A70BA" w:rsidRPr="008A70BA">
        <w:rPr>
          <w:sz w:val="28"/>
          <w:szCs w:val="28"/>
          <w:lang w:val="en-US"/>
        </w:rPr>
        <w:t>.</w:t>
      </w:r>
      <w:r w:rsidRPr="00925053">
        <w:rPr>
          <w:sz w:val="28"/>
          <w:szCs w:val="28"/>
          <w:lang w:val="en-US"/>
        </w:rPr>
        <w:t>1</w:t>
      </w:r>
      <w:r w:rsidR="008A70BA" w:rsidRPr="008A70BA">
        <w:rPr>
          <w:sz w:val="28"/>
          <w:szCs w:val="28"/>
          <w:lang w:val="en-US"/>
        </w:rPr>
        <w:t>5</w:t>
      </w:r>
      <w:r w:rsidRPr="00925053">
        <w:rPr>
          <w:sz w:val="28"/>
          <w:szCs w:val="28"/>
          <w:lang w:val="en-US"/>
        </w:rPr>
        <w:t xml:space="preserve"> -</w:t>
      </w:r>
      <w:r w:rsidR="008A70BA" w:rsidRPr="008A70BA">
        <w:rPr>
          <w:sz w:val="28"/>
          <w:szCs w:val="28"/>
          <w:lang w:val="en-US"/>
        </w:rPr>
        <w:t xml:space="preserve"> </w:t>
      </w:r>
      <w:r w:rsidR="008A70BA">
        <w:rPr>
          <w:sz w:val="28"/>
          <w:szCs w:val="28"/>
        </w:rPr>
        <w:t>Переход</w:t>
      </w:r>
      <w:r w:rsidR="008A70BA" w:rsidRPr="008A70BA">
        <w:rPr>
          <w:sz w:val="28"/>
          <w:szCs w:val="28"/>
          <w:lang w:val="en-US"/>
        </w:rPr>
        <w:t xml:space="preserve"> </w:t>
      </w:r>
      <w:r w:rsidR="008A70BA">
        <w:rPr>
          <w:sz w:val="28"/>
          <w:szCs w:val="28"/>
        </w:rPr>
        <w:t>по</w:t>
      </w:r>
      <w:r w:rsidR="008A70BA" w:rsidRPr="008A70BA">
        <w:rPr>
          <w:sz w:val="28"/>
          <w:szCs w:val="28"/>
          <w:lang w:val="en-US"/>
        </w:rPr>
        <w:t xml:space="preserve"> </w:t>
      </w:r>
      <w:r w:rsidR="008A70BA">
        <w:rPr>
          <w:sz w:val="28"/>
          <w:szCs w:val="28"/>
        </w:rPr>
        <w:t>записям</w:t>
      </w:r>
    </w:p>
    <w:p w14:paraId="59602A56" w14:textId="77777777" w:rsidR="008A70BA" w:rsidRPr="008A70BA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private void button1_</w:t>
      </w:r>
      <w:proofErr w:type="gram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Click(</w:t>
      </w:r>
      <w:proofErr w:type="gram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object sender,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EventArgs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e)</w:t>
      </w:r>
    </w:p>
    <w:p w14:paraId="5944FA5C" w14:textId="77777777" w:rsidR="008A70BA" w:rsidRPr="008A70BA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{</w:t>
      </w:r>
    </w:p>
    <w:p w14:paraId="46458273" w14:textId="77777777" w:rsidR="008A70BA" w:rsidRPr="008A70BA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arg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=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cbData.Text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;</w:t>
      </w:r>
    </w:p>
    <w:p w14:paraId="73AA463F" w14:textId="77777777" w:rsidR="008A70BA" w:rsidRPr="008A70BA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switch (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cbCondition.SelectedIndex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)</w:t>
      </w:r>
    </w:p>
    <w:p w14:paraId="6655E23C" w14:textId="77777777" w:rsidR="008A70BA" w:rsidRPr="008A70BA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{</w:t>
      </w:r>
    </w:p>
    <w:p w14:paraId="07D501AD" w14:textId="77777777" w:rsidR="008A70BA" w:rsidRPr="008A70BA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case 0: </w:t>
      </w:r>
      <w:proofErr w:type="gram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{ exp</w:t>
      </w:r>
      <w:proofErr w:type="gram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=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String.Format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("[{0}]='{1}'",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columnName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,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arg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); } break;</w:t>
      </w:r>
    </w:p>
    <w:p w14:paraId="11ADF037" w14:textId="77777777" w:rsidR="008A70BA" w:rsidRPr="008A70BA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case 1: </w:t>
      </w:r>
      <w:proofErr w:type="gram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{ exp</w:t>
      </w:r>
      <w:proofErr w:type="gram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=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String.Format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("[{0}]&lt;&gt;'{1}'",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columnName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,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arg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); } break;</w:t>
      </w:r>
    </w:p>
    <w:p w14:paraId="58E52174" w14:textId="77777777" w:rsidR="008A70BA" w:rsidRPr="008A70BA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case 2: </w:t>
      </w:r>
      <w:proofErr w:type="gram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{ exp</w:t>
      </w:r>
      <w:proofErr w:type="gram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=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String.Format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("[{0}]&gt;='{1}'",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columnName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,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arg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); } break;</w:t>
      </w:r>
    </w:p>
    <w:p w14:paraId="6941572C" w14:textId="77777777" w:rsidR="008A70BA" w:rsidRPr="008A70BA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lastRenderedPageBreak/>
        <w:t xml:space="preserve">                case 3: </w:t>
      </w:r>
      <w:proofErr w:type="gram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{ exp</w:t>
      </w:r>
      <w:proofErr w:type="gram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=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String.Format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("[{0}]&gt;'{1}'",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columnName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,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arg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); } break;</w:t>
      </w:r>
    </w:p>
    <w:p w14:paraId="0ABA32BE" w14:textId="77777777" w:rsidR="008A70BA" w:rsidRPr="008A70BA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case 4: </w:t>
      </w:r>
      <w:proofErr w:type="gram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{ exp</w:t>
      </w:r>
      <w:proofErr w:type="gram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=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String.Format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("[{0}]&lt;='{1}'",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columnName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,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arg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); } break;</w:t>
      </w:r>
    </w:p>
    <w:p w14:paraId="24394AE3" w14:textId="77777777" w:rsidR="008A70BA" w:rsidRPr="008A70BA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case 5: </w:t>
      </w:r>
      <w:proofErr w:type="gram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{ exp</w:t>
      </w:r>
      <w:proofErr w:type="gram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=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String.Format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("[{0}]&lt;'{1}'",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columnName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,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arg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); } break;</w:t>
      </w:r>
    </w:p>
    <w:p w14:paraId="44FAB238" w14:textId="77777777" w:rsidR="008A70BA" w:rsidRPr="008A70BA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case 6: </w:t>
      </w:r>
      <w:proofErr w:type="gram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{ exp</w:t>
      </w:r>
      <w:proofErr w:type="gram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=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String.Format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("[{0}] LIKE '%{1}%'",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columnName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,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arg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); break; }</w:t>
      </w:r>
    </w:p>
    <w:p w14:paraId="6093DA52" w14:textId="77777777" w:rsidR="008A70BA" w:rsidRPr="008A70BA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case 7: </w:t>
      </w:r>
      <w:proofErr w:type="gram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{ exp</w:t>
      </w:r>
      <w:proofErr w:type="gram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=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String.Format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("[{0}] NOT LIKE&lt;'%{1}%'",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columnName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,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arg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); break; }</w:t>
      </w:r>
    </w:p>
    <w:p w14:paraId="232B5CAC" w14:textId="77777777" w:rsidR="008A70BA" w:rsidRPr="008A70BA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case 8: </w:t>
      </w:r>
      <w:proofErr w:type="gram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{ exp</w:t>
      </w:r>
      <w:proofErr w:type="gram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=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String.Format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("[{0}] LIKE '{1%}'",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columnName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,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arg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); break; }</w:t>
      </w:r>
    </w:p>
    <w:p w14:paraId="518F0701" w14:textId="77777777" w:rsidR="008A70BA" w:rsidRPr="008A70BA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case 9: </w:t>
      </w:r>
      <w:proofErr w:type="gram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{ exp</w:t>
      </w:r>
      <w:proofErr w:type="gram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=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String.Format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("[{0}] NOT LIKE'{1%}'",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columnName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,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arg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); break; }</w:t>
      </w:r>
    </w:p>
    <w:p w14:paraId="770C8701" w14:textId="77777777" w:rsidR="008A70BA" w:rsidRPr="008A70BA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case 10: </w:t>
      </w:r>
      <w:proofErr w:type="gram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{ exp</w:t>
      </w:r>
      <w:proofErr w:type="gram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=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String.Format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("[{0}] LIKE '{%1}'",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columnName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,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arg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); break; }</w:t>
      </w:r>
    </w:p>
    <w:p w14:paraId="36A422CE" w14:textId="77777777" w:rsidR="008A70BA" w:rsidRPr="008A70BA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case 11: </w:t>
      </w:r>
      <w:proofErr w:type="gram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{ exp</w:t>
      </w:r>
      <w:proofErr w:type="gram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=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String.Format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("[{0}] NOT LIKE'{%1}'",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columnName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,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arg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); break; }</w:t>
      </w:r>
    </w:p>
    <w:p w14:paraId="51D812F9" w14:textId="77777777" w:rsidR="008A70BA" w:rsidRPr="008A70BA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    default: break;</w:t>
      </w:r>
    </w:p>
    <w:p w14:paraId="695CC800" w14:textId="77777777" w:rsidR="008A70BA" w:rsidRPr="008A70BA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}</w:t>
      </w:r>
    </w:p>
    <w:p w14:paraId="27719745" w14:textId="77777777" w:rsidR="008A70BA" w:rsidRPr="008A70BA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    </w:t>
      </w:r>
      <w:proofErr w:type="spellStart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>filt_text</w:t>
      </w:r>
      <w:proofErr w:type="spellEnd"/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= exp;</w:t>
      </w:r>
    </w:p>
    <w:p w14:paraId="4BC501CA" w14:textId="77777777" w:rsidR="00393DBB" w:rsidRPr="008A70BA" w:rsidRDefault="008A70BA" w:rsidP="008A70BA">
      <w:pPr>
        <w:suppressAutoHyphens w:val="0"/>
        <w:autoSpaceDE w:val="0"/>
        <w:autoSpaceDN w:val="0"/>
        <w:adjustRightInd w:val="0"/>
        <w:spacing w:before="0"/>
        <w:rPr>
          <w:rFonts w:ascii="Courier New" w:eastAsiaTheme="minorHAnsi" w:hAnsi="Courier New" w:cs="Courier New"/>
          <w:sz w:val="22"/>
          <w:szCs w:val="22"/>
          <w:lang w:val="en-US" w:eastAsia="en-US"/>
        </w:rPr>
      </w:pPr>
      <w:r w:rsidRPr="008A70BA">
        <w:rPr>
          <w:rFonts w:ascii="Courier New" w:eastAsiaTheme="minorHAnsi" w:hAnsi="Courier New" w:cs="Courier New"/>
          <w:sz w:val="22"/>
          <w:szCs w:val="22"/>
          <w:lang w:val="en-US" w:eastAsia="en-US"/>
        </w:rPr>
        <w:t xml:space="preserve">        }</w:t>
      </w:r>
    </w:p>
    <w:sectPr w:rsidR="00393DBB" w:rsidRPr="008A70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R Cyr MT">
    <w:altName w:val="Times New Roman"/>
    <w:charset w:val="00"/>
    <w:family w:val="roman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4"/>
    <w:lvl w:ilvl="0">
      <w:start w:val="1"/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Arial" w:hAnsi="Arial" w:cs="Arial" w:hint="default"/>
        <w:sz w:val="28"/>
        <w:szCs w:val="28"/>
      </w:rPr>
    </w:lvl>
  </w:abstractNum>
  <w:abstractNum w:abstractNumId="1" w15:restartNumberingAfterBreak="0">
    <w:nsid w:val="00000003"/>
    <w:multiLevelType w:val="multilevel"/>
    <w:tmpl w:val="00000003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0000008"/>
    <w:multiLevelType w:val="singleLevel"/>
    <w:tmpl w:val="00000008"/>
    <w:name w:val="WW8Num11"/>
    <w:lvl w:ilvl="0">
      <w:start w:val="1"/>
      <w:numFmt w:val="bullet"/>
      <w:lvlText w:val="-"/>
      <w:lvlJc w:val="left"/>
      <w:pPr>
        <w:tabs>
          <w:tab w:val="num" w:pos="795"/>
        </w:tabs>
        <w:ind w:left="795" w:hanging="360"/>
      </w:pPr>
      <w:rPr>
        <w:rFonts w:ascii="Arial" w:hAnsi="Arial" w:cs="Arial" w:hint="default"/>
        <w:color w:val="000000"/>
        <w:sz w:val="28"/>
        <w:szCs w:val="28"/>
      </w:rPr>
    </w:lvl>
  </w:abstractNum>
  <w:abstractNum w:abstractNumId="3" w15:restartNumberingAfterBreak="0">
    <w:nsid w:val="00000009"/>
    <w:multiLevelType w:val="singleLevel"/>
    <w:tmpl w:val="00000009"/>
    <w:name w:val="WW8Num12"/>
    <w:lvl w:ilvl="0">
      <w:start w:val="1"/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Arial" w:hAnsi="Arial" w:cs="Arial" w:hint="default"/>
        <w:sz w:val="28"/>
        <w:szCs w:val="28"/>
      </w:rPr>
    </w:lvl>
  </w:abstractNum>
  <w:abstractNum w:abstractNumId="4" w15:restartNumberingAfterBreak="0">
    <w:nsid w:val="0000000A"/>
    <w:multiLevelType w:val="multilevel"/>
    <w:tmpl w:val="0000000A"/>
    <w:name w:val="WW8Num13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000000E"/>
    <w:multiLevelType w:val="singleLevel"/>
    <w:tmpl w:val="0000000E"/>
    <w:name w:val="WW8Num17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color w:val="000000"/>
        <w:sz w:val="28"/>
        <w:szCs w:val="28"/>
      </w:rPr>
    </w:lvl>
  </w:abstractNum>
  <w:abstractNum w:abstractNumId="6" w15:restartNumberingAfterBreak="0">
    <w:nsid w:val="00000014"/>
    <w:multiLevelType w:val="singleLevel"/>
    <w:tmpl w:val="00000014"/>
    <w:name w:val="WW8Num23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color w:val="000000"/>
        <w:spacing w:val="-4"/>
        <w:sz w:val="28"/>
        <w:szCs w:val="28"/>
      </w:rPr>
    </w:lvl>
  </w:abstractNum>
  <w:abstractNum w:abstractNumId="7" w15:restartNumberingAfterBreak="0">
    <w:nsid w:val="00000016"/>
    <w:multiLevelType w:val="singleLevel"/>
    <w:tmpl w:val="00000016"/>
    <w:name w:val="WW8Num25"/>
    <w:lvl w:ilvl="0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color w:val="000000"/>
        <w:sz w:val="28"/>
        <w:szCs w:val="28"/>
      </w:rPr>
    </w:lvl>
  </w:abstractNum>
  <w:abstractNum w:abstractNumId="8" w15:restartNumberingAfterBreak="0">
    <w:nsid w:val="00000017"/>
    <w:multiLevelType w:val="singleLevel"/>
    <w:tmpl w:val="00000017"/>
    <w:name w:val="WW8Num2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  <w:color w:val="000000"/>
        <w:sz w:val="28"/>
        <w:szCs w:val="28"/>
      </w:rPr>
    </w:lvl>
  </w:abstractNum>
  <w:abstractNum w:abstractNumId="9" w15:restartNumberingAfterBreak="0">
    <w:nsid w:val="0000001A"/>
    <w:multiLevelType w:val="multilevel"/>
    <w:tmpl w:val="0000001A"/>
    <w:name w:val="WW8Num29"/>
    <w:lvl w:ilvl="0">
      <w:start w:val="2"/>
      <w:numFmt w:val="decimal"/>
      <w:lvlText w:val="%1"/>
      <w:lvlJc w:val="left"/>
      <w:pPr>
        <w:tabs>
          <w:tab w:val="num" w:pos="0"/>
        </w:tabs>
        <w:ind w:left="825" w:hanging="82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0"/>
        </w:tabs>
        <w:ind w:left="1108" w:hanging="825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0"/>
        </w:tabs>
        <w:ind w:left="1391" w:hanging="825"/>
      </w:pPr>
      <w:rPr>
        <w:rFonts w:hint="default"/>
      </w:rPr>
    </w:lvl>
    <w:lvl w:ilvl="3">
      <w:start w:val="2"/>
      <w:numFmt w:val="decimal"/>
      <w:lvlText w:val="%1.%2.%3.%4"/>
      <w:lvlJc w:val="left"/>
      <w:pPr>
        <w:tabs>
          <w:tab w:val="num" w:pos="0"/>
        </w:tabs>
        <w:ind w:left="192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7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424" w:hanging="2160"/>
      </w:pPr>
      <w:rPr>
        <w:rFonts w:hint="default"/>
      </w:rPr>
    </w:lvl>
  </w:abstractNum>
  <w:abstractNum w:abstractNumId="10" w15:restartNumberingAfterBreak="0">
    <w:nsid w:val="0F11258A"/>
    <w:multiLevelType w:val="hybridMultilevel"/>
    <w:tmpl w:val="BC78D4A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236D4E9C"/>
    <w:multiLevelType w:val="multilevel"/>
    <w:tmpl w:val="0400E2C0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color w:val="000000"/>
        <w:spacing w:val="-4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40C86D8B"/>
    <w:multiLevelType w:val="multilevel"/>
    <w:tmpl w:val="60C4A260"/>
    <w:lvl w:ilvl="0">
      <w:start w:val="6"/>
      <w:numFmt w:val="decimal"/>
      <w:lvlText w:val="%1"/>
      <w:lvlJc w:val="left"/>
      <w:pPr>
        <w:ind w:left="600" w:hanging="600"/>
      </w:pPr>
      <w:rPr>
        <w:rFonts w:ascii="Times New Roman" w:hAnsi="Times New Roman" w:cs="Times New Roman" w:hint="default"/>
        <w:color w:val="auto"/>
      </w:rPr>
    </w:lvl>
    <w:lvl w:ilvl="1">
      <w:start w:val="5"/>
      <w:numFmt w:val="decimal"/>
      <w:lvlText w:val="%1.%2"/>
      <w:lvlJc w:val="left"/>
      <w:pPr>
        <w:ind w:left="1024" w:hanging="600"/>
      </w:pPr>
      <w:rPr>
        <w:rFonts w:ascii="Times New Roman" w:hAnsi="Times New Roman" w:cs="Times New Roman" w:hint="default"/>
        <w:color w:val="auto"/>
      </w:rPr>
    </w:lvl>
    <w:lvl w:ilvl="2">
      <w:start w:val="2"/>
      <w:numFmt w:val="decimal"/>
      <w:lvlText w:val="%1.%2.%3"/>
      <w:lvlJc w:val="left"/>
      <w:pPr>
        <w:ind w:left="1568" w:hanging="720"/>
      </w:pPr>
      <w:rPr>
        <w:rFonts w:ascii="Times New Roman" w:hAnsi="Times New Roman" w:cs="Times New Roman" w:hint="default"/>
        <w:color w:val="auto"/>
      </w:rPr>
    </w:lvl>
    <w:lvl w:ilvl="3">
      <w:start w:val="1"/>
      <w:numFmt w:val="decimal"/>
      <w:lvlText w:val="%1.%2.%3.%4"/>
      <w:lvlJc w:val="left"/>
      <w:pPr>
        <w:ind w:left="2352" w:hanging="1080"/>
      </w:pPr>
      <w:rPr>
        <w:rFonts w:ascii="Times New Roman" w:hAnsi="Times New Roman" w:cs="Times New Roman" w:hint="default"/>
        <w:color w:val="auto"/>
      </w:rPr>
    </w:lvl>
    <w:lvl w:ilvl="4">
      <w:start w:val="1"/>
      <w:numFmt w:val="decimal"/>
      <w:lvlText w:val="%1.%2.%3.%4.%5"/>
      <w:lvlJc w:val="left"/>
      <w:pPr>
        <w:ind w:left="2776" w:hanging="1080"/>
      </w:pPr>
      <w:rPr>
        <w:rFonts w:ascii="Times New Roman" w:hAnsi="Times New Roman" w:cs="Times New Roman" w:hint="default"/>
        <w:color w:val="auto"/>
      </w:rPr>
    </w:lvl>
    <w:lvl w:ilvl="5">
      <w:start w:val="1"/>
      <w:numFmt w:val="decimal"/>
      <w:lvlText w:val="%1.%2.%3.%4.%5.%6"/>
      <w:lvlJc w:val="left"/>
      <w:pPr>
        <w:ind w:left="3560" w:hanging="1440"/>
      </w:pPr>
      <w:rPr>
        <w:rFonts w:ascii="Times New Roman" w:hAnsi="Times New Roman" w:cs="Times New Roman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3984" w:hanging="1440"/>
      </w:pPr>
      <w:rPr>
        <w:rFonts w:ascii="Times New Roman" w:hAnsi="Times New Roman" w:cs="Times New Roman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4768" w:hanging="1800"/>
      </w:pPr>
      <w:rPr>
        <w:rFonts w:ascii="Times New Roman" w:hAnsi="Times New Roman" w:cs="Times New Roman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5192" w:hanging="1800"/>
      </w:pPr>
      <w:rPr>
        <w:rFonts w:ascii="Times New Roman" w:hAnsi="Times New Roman" w:cs="Times New Roman" w:hint="default"/>
        <w:color w:val="auto"/>
      </w:rPr>
    </w:lvl>
  </w:abstractNum>
  <w:abstractNum w:abstractNumId="13" w15:restartNumberingAfterBreak="0">
    <w:nsid w:val="55781CE9"/>
    <w:multiLevelType w:val="multilevel"/>
    <w:tmpl w:val="AD1ED790"/>
    <w:lvl w:ilvl="0">
      <w:start w:val="5"/>
      <w:numFmt w:val="decimal"/>
      <w:lvlText w:val="%1"/>
      <w:lvlJc w:val="left"/>
      <w:pPr>
        <w:ind w:left="600" w:hanging="600"/>
      </w:pPr>
      <w:rPr>
        <w:rFonts w:ascii="Times New Roman" w:hAnsi="Times New Roman" w:cs="Times New Roman" w:hint="default"/>
        <w:color w:val="auto"/>
      </w:rPr>
    </w:lvl>
    <w:lvl w:ilvl="1">
      <w:start w:val="5"/>
      <w:numFmt w:val="decimal"/>
      <w:lvlText w:val="%1.%2"/>
      <w:lvlJc w:val="left"/>
      <w:pPr>
        <w:ind w:left="954" w:hanging="600"/>
      </w:pPr>
      <w:rPr>
        <w:rFonts w:ascii="Times New Roman" w:hAnsi="Times New Roman" w:cs="Times New Roman" w:hint="default"/>
        <w:color w:val="auto"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ascii="Times New Roman" w:hAnsi="Times New Roman" w:cs="Times New Roman" w:hint="default"/>
        <w:color w:val="auto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ascii="Times New Roman" w:hAnsi="Times New Roman" w:cs="Times New Roman" w:hint="default"/>
        <w:color w:val="auto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ascii="Times New Roman" w:hAnsi="Times New Roman" w:cs="Times New Roman" w:hint="default"/>
        <w:color w:val="auto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ascii="Times New Roman" w:hAnsi="Times New Roman" w:cs="Times New Roman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ascii="Times New Roman" w:hAnsi="Times New Roman" w:cs="Times New Roman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ascii="Times New Roman" w:hAnsi="Times New Roman" w:cs="Times New Roman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ascii="Times New Roman" w:hAnsi="Times New Roman" w:cs="Times New Roman" w:hint="default"/>
        <w:color w:val="auto"/>
      </w:rPr>
    </w:lvl>
  </w:abstractNum>
  <w:abstractNum w:abstractNumId="14" w15:restartNumberingAfterBreak="0">
    <w:nsid w:val="579820F5"/>
    <w:multiLevelType w:val="multilevel"/>
    <w:tmpl w:val="02CED6EC"/>
    <w:lvl w:ilvl="0">
      <w:start w:val="4"/>
      <w:numFmt w:val="decimal"/>
      <w:lvlText w:val="%1"/>
      <w:lvlJc w:val="left"/>
      <w:pPr>
        <w:ind w:left="576" w:hanging="576"/>
      </w:pPr>
      <w:rPr>
        <w:rFonts w:ascii="Times New Roman" w:hAnsi="Times New Roman" w:cs="Times New Roman" w:hint="default"/>
        <w:color w:val="auto"/>
      </w:rPr>
    </w:lvl>
    <w:lvl w:ilvl="1">
      <w:start w:val="4"/>
      <w:numFmt w:val="decimal"/>
      <w:lvlText w:val="%1.%2"/>
      <w:lvlJc w:val="left"/>
      <w:pPr>
        <w:ind w:left="930" w:hanging="576"/>
      </w:pPr>
      <w:rPr>
        <w:rFonts w:ascii="Times New Roman" w:hAnsi="Times New Roman" w:cs="Times New Roman" w:hint="default"/>
        <w:color w:val="auto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ascii="Times New Roman" w:hAnsi="Times New Roman" w:cs="Times New Roman" w:hint="default"/>
        <w:color w:val="auto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ascii="Times New Roman" w:hAnsi="Times New Roman" w:cs="Times New Roman" w:hint="default"/>
        <w:color w:val="auto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ascii="Times New Roman" w:hAnsi="Times New Roman" w:cs="Times New Roman" w:hint="default"/>
        <w:color w:val="auto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ascii="Times New Roman" w:hAnsi="Times New Roman" w:cs="Times New Roman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ascii="Times New Roman" w:hAnsi="Times New Roman" w:cs="Times New Roman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ascii="Times New Roman" w:hAnsi="Times New Roman" w:cs="Times New Roman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ascii="Times New Roman" w:hAnsi="Times New Roman" w:cs="Times New Roman" w:hint="default"/>
        <w:color w:val="auto"/>
      </w:rPr>
    </w:lvl>
  </w:abstractNum>
  <w:abstractNum w:abstractNumId="15" w15:restartNumberingAfterBreak="0">
    <w:nsid w:val="7F8D173B"/>
    <w:multiLevelType w:val="hybridMultilevel"/>
    <w:tmpl w:val="C8840956"/>
    <w:lvl w:ilvl="0" w:tplc="5DB4467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694572250">
    <w:abstractNumId w:val="1"/>
  </w:num>
  <w:num w:numId="2" w16cid:durableId="1928415810">
    <w:abstractNumId w:val="3"/>
  </w:num>
  <w:num w:numId="3" w16cid:durableId="1949778490">
    <w:abstractNumId w:val="10"/>
  </w:num>
  <w:num w:numId="4" w16cid:durableId="380986725">
    <w:abstractNumId w:val="4"/>
  </w:num>
  <w:num w:numId="5" w16cid:durableId="2098819416">
    <w:abstractNumId w:val="8"/>
  </w:num>
  <w:num w:numId="6" w16cid:durableId="40640199">
    <w:abstractNumId w:val="7"/>
  </w:num>
  <w:num w:numId="7" w16cid:durableId="161629198">
    <w:abstractNumId w:val="11"/>
  </w:num>
  <w:num w:numId="8" w16cid:durableId="510531488">
    <w:abstractNumId w:val="15"/>
  </w:num>
  <w:num w:numId="9" w16cid:durableId="222832652">
    <w:abstractNumId w:val="2"/>
  </w:num>
  <w:num w:numId="10" w16cid:durableId="773861405">
    <w:abstractNumId w:val="0"/>
  </w:num>
  <w:num w:numId="11" w16cid:durableId="1187409989">
    <w:abstractNumId w:val="5"/>
  </w:num>
  <w:num w:numId="12" w16cid:durableId="165286502">
    <w:abstractNumId w:val="6"/>
  </w:num>
  <w:num w:numId="13" w16cid:durableId="1305238721">
    <w:abstractNumId w:val="9"/>
  </w:num>
  <w:num w:numId="14" w16cid:durableId="1475639030">
    <w:abstractNumId w:val="12"/>
  </w:num>
  <w:num w:numId="15" w16cid:durableId="1451706102">
    <w:abstractNumId w:val="13"/>
  </w:num>
  <w:num w:numId="16" w16cid:durableId="1046188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7FF"/>
    <w:rsid w:val="00057DD3"/>
    <w:rsid w:val="00097568"/>
    <w:rsid w:val="000A3227"/>
    <w:rsid w:val="000D6957"/>
    <w:rsid w:val="000F13E9"/>
    <w:rsid w:val="000F713A"/>
    <w:rsid w:val="00122179"/>
    <w:rsid w:val="001527DD"/>
    <w:rsid w:val="00165FD5"/>
    <w:rsid w:val="00176CB4"/>
    <w:rsid w:val="001F62E3"/>
    <w:rsid w:val="00230E2D"/>
    <w:rsid w:val="00267C43"/>
    <w:rsid w:val="002B5F19"/>
    <w:rsid w:val="00313A31"/>
    <w:rsid w:val="00337C77"/>
    <w:rsid w:val="0038160A"/>
    <w:rsid w:val="00390547"/>
    <w:rsid w:val="00393DBB"/>
    <w:rsid w:val="003D189B"/>
    <w:rsid w:val="00421F14"/>
    <w:rsid w:val="004B0E13"/>
    <w:rsid w:val="00524BC0"/>
    <w:rsid w:val="005339C5"/>
    <w:rsid w:val="005816EE"/>
    <w:rsid w:val="005B4C8E"/>
    <w:rsid w:val="005D64A0"/>
    <w:rsid w:val="0061341E"/>
    <w:rsid w:val="00715D15"/>
    <w:rsid w:val="007455AB"/>
    <w:rsid w:val="007615CF"/>
    <w:rsid w:val="007659F3"/>
    <w:rsid w:val="007A501D"/>
    <w:rsid w:val="00854C24"/>
    <w:rsid w:val="00883212"/>
    <w:rsid w:val="0089647A"/>
    <w:rsid w:val="008A3DB4"/>
    <w:rsid w:val="008A70BA"/>
    <w:rsid w:val="008E68FC"/>
    <w:rsid w:val="008F5BFA"/>
    <w:rsid w:val="00911BAC"/>
    <w:rsid w:val="00925053"/>
    <w:rsid w:val="009F478D"/>
    <w:rsid w:val="00A31A45"/>
    <w:rsid w:val="00A477ED"/>
    <w:rsid w:val="00A57808"/>
    <w:rsid w:val="00B238E3"/>
    <w:rsid w:val="00B26E5C"/>
    <w:rsid w:val="00B3498D"/>
    <w:rsid w:val="00B36FC8"/>
    <w:rsid w:val="00B47236"/>
    <w:rsid w:val="00CD0BCA"/>
    <w:rsid w:val="00CD266C"/>
    <w:rsid w:val="00CF1D8E"/>
    <w:rsid w:val="00D103BF"/>
    <w:rsid w:val="00D83273"/>
    <w:rsid w:val="00D8453C"/>
    <w:rsid w:val="00D87BF6"/>
    <w:rsid w:val="00E0324D"/>
    <w:rsid w:val="00E04E7D"/>
    <w:rsid w:val="00E85CA9"/>
    <w:rsid w:val="00EB1D43"/>
    <w:rsid w:val="00F22AFE"/>
    <w:rsid w:val="00FC77FF"/>
    <w:rsid w:val="00FF0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D04AF"/>
  <w15:chartTrackingRefBased/>
  <w15:docId w15:val="{AD4CB0B2-8D60-43F5-A7B3-45D18F3B7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39C5"/>
    <w:pPr>
      <w:suppressAutoHyphens/>
      <w:spacing w:before="60"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keyword">
    <w:name w:val="keyword"/>
    <w:rsid w:val="00FC77FF"/>
  </w:style>
  <w:style w:type="paragraph" w:styleId="a3">
    <w:name w:val="Normal (Web)"/>
    <w:basedOn w:val="a"/>
    <w:rsid w:val="00FC77FF"/>
    <w:pPr>
      <w:spacing w:before="100" w:after="100"/>
    </w:pPr>
  </w:style>
  <w:style w:type="character" w:styleId="a4">
    <w:name w:val="Hyperlink"/>
    <w:basedOn w:val="a0"/>
    <w:uiPriority w:val="99"/>
    <w:unhideWhenUsed/>
    <w:rsid w:val="00E0324D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E0324D"/>
    <w:pPr>
      <w:ind w:left="720"/>
      <w:contextualSpacing/>
    </w:pPr>
  </w:style>
  <w:style w:type="paragraph" w:customStyle="1" w:styleId="standard">
    <w:name w:val="standard"/>
    <w:basedOn w:val="a"/>
    <w:rsid w:val="00E0324D"/>
    <w:pPr>
      <w:suppressAutoHyphens w:val="0"/>
      <w:spacing w:before="100" w:beforeAutospacing="1" w:after="100" w:afterAutospacing="1"/>
    </w:pPr>
    <w:rPr>
      <w:lang w:eastAsia="ru-RU"/>
    </w:rPr>
  </w:style>
  <w:style w:type="character" w:customStyle="1" w:styleId="apple-converted-space">
    <w:name w:val="apple-converted-space"/>
    <w:basedOn w:val="a0"/>
    <w:rsid w:val="00E0324D"/>
  </w:style>
  <w:style w:type="paragraph" w:customStyle="1" w:styleId="a6">
    <w:name w:val="......."/>
    <w:basedOn w:val="a"/>
    <w:next w:val="a"/>
    <w:rsid w:val="00097568"/>
    <w:pPr>
      <w:autoSpaceDE w:val="0"/>
      <w:spacing w:before="0"/>
    </w:pPr>
  </w:style>
  <w:style w:type="paragraph" w:customStyle="1" w:styleId="2">
    <w:name w:val="........ ..... . ........ 2"/>
    <w:basedOn w:val="a"/>
    <w:next w:val="a"/>
    <w:rsid w:val="00097568"/>
    <w:pPr>
      <w:autoSpaceDE w:val="0"/>
      <w:spacing w:befor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1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91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16</Pages>
  <Words>2818</Words>
  <Characters>16065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 Цымбалюк</dc:creator>
  <cp:keywords/>
  <dc:description/>
  <cp:lastModifiedBy>Лариса Цымбалюк</cp:lastModifiedBy>
  <cp:revision>42</cp:revision>
  <dcterms:created xsi:type="dcterms:W3CDTF">2017-02-15T19:14:00Z</dcterms:created>
  <dcterms:modified xsi:type="dcterms:W3CDTF">2022-12-16T02:53:00Z</dcterms:modified>
</cp:coreProperties>
</file>